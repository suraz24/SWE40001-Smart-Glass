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D52D5F" w14:textId="77777777" w:rsidR="00C01C35" w:rsidRDefault="00C01C35">
      <w:pPr>
        <w:rPr>
          <w:sz w:val="20"/>
          <w:szCs w:val="20"/>
        </w:rPr>
      </w:pPr>
    </w:p>
    <w:p w14:paraId="673A6AB4" w14:textId="77777777" w:rsidR="00C01C35" w:rsidRDefault="00C01C35">
      <w:pPr>
        <w:rPr>
          <w:sz w:val="20"/>
          <w:szCs w:val="20"/>
        </w:rPr>
      </w:pPr>
    </w:p>
    <w:p w14:paraId="471C6963" w14:textId="77777777" w:rsidR="00C01C35" w:rsidRDefault="00C01C35">
      <w:pPr>
        <w:rPr>
          <w:sz w:val="20"/>
          <w:szCs w:val="20"/>
        </w:rPr>
      </w:pPr>
    </w:p>
    <w:p w14:paraId="2803C752" w14:textId="77777777" w:rsidR="00C01C35" w:rsidRDefault="00C01C35">
      <w:pPr>
        <w:rPr>
          <w:sz w:val="20"/>
          <w:szCs w:val="20"/>
        </w:rPr>
      </w:pPr>
    </w:p>
    <w:p w14:paraId="34024BCA" w14:textId="77777777" w:rsidR="00C01C35" w:rsidRDefault="00C01C35">
      <w:pPr>
        <w:rPr>
          <w:sz w:val="20"/>
          <w:szCs w:val="20"/>
        </w:rPr>
      </w:pPr>
    </w:p>
    <w:p w14:paraId="5722444C" w14:textId="77777777" w:rsidR="00C01C35" w:rsidRDefault="00C01C35">
      <w:pPr>
        <w:rPr>
          <w:sz w:val="20"/>
          <w:szCs w:val="20"/>
        </w:rPr>
      </w:pPr>
    </w:p>
    <w:p w14:paraId="58A2EF20" w14:textId="77777777" w:rsidR="00C01C35" w:rsidRDefault="00C01C35">
      <w:pPr>
        <w:rPr>
          <w:sz w:val="20"/>
          <w:szCs w:val="20"/>
        </w:rPr>
      </w:pPr>
    </w:p>
    <w:p w14:paraId="7DBC7E74" w14:textId="77777777" w:rsidR="00C01C35" w:rsidRDefault="00C01C35">
      <w:pPr>
        <w:rPr>
          <w:sz w:val="20"/>
          <w:szCs w:val="20"/>
        </w:rPr>
      </w:pPr>
    </w:p>
    <w:p w14:paraId="434C348E" w14:textId="77777777" w:rsidR="00C01C35" w:rsidRDefault="00C01C35">
      <w:pPr>
        <w:rPr>
          <w:sz w:val="20"/>
          <w:szCs w:val="20"/>
        </w:rPr>
      </w:pPr>
    </w:p>
    <w:p w14:paraId="5D8914B5" w14:textId="77777777" w:rsidR="00C01C35" w:rsidRDefault="00C01C35">
      <w:pPr>
        <w:rPr>
          <w:sz w:val="20"/>
          <w:szCs w:val="20"/>
        </w:rPr>
      </w:pPr>
    </w:p>
    <w:p w14:paraId="6EEC5DE2" w14:textId="77777777" w:rsidR="00C01C35" w:rsidRDefault="00C01C35">
      <w:pPr>
        <w:rPr>
          <w:sz w:val="20"/>
          <w:szCs w:val="20"/>
        </w:rPr>
      </w:pPr>
    </w:p>
    <w:p w14:paraId="7CDAAA26" w14:textId="77777777" w:rsidR="00C01C35" w:rsidRDefault="00C01C35">
      <w:pPr>
        <w:spacing w:before="11"/>
      </w:pPr>
    </w:p>
    <w:p w14:paraId="6BBE682A" w14:textId="77777777" w:rsidR="00190DA6" w:rsidRDefault="00190DA6" w:rsidP="00190DA6">
      <w:pPr>
        <w:jc w:val="center"/>
        <w:rPr>
          <w:rFonts w:ascii="Times New Roman" w:eastAsia="Times New Roman" w:hAnsi="Times New Roman" w:cs="Times New Roman"/>
          <w:b/>
          <w:sz w:val="44"/>
          <w:szCs w:val="44"/>
        </w:rPr>
      </w:pPr>
      <w:bookmarkStart w:id="0" w:name="_k2hqwwmiapmp" w:colFirst="0" w:colLast="0"/>
      <w:bookmarkEnd w:id="0"/>
    </w:p>
    <w:p w14:paraId="02AF16E9" w14:textId="77777777" w:rsidR="00190DA6" w:rsidRDefault="00190DA6" w:rsidP="00190DA6">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Smart-glass based</w:t>
      </w:r>
    </w:p>
    <w:p w14:paraId="120EA1AB" w14:textId="77777777" w:rsidR="00190DA6" w:rsidRDefault="00190DA6" w:rsidP="00190DA6">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Remote Guidance System</w:t>
      </w:r>
    </w:p>
    <w:p w14:paraId="565CD95D" w14:textId="77777777" w:rsidR="00190DA6" w:rsidRDefault="00190DA6" w:rsidP="00190DA6">
      <w:pPr>
        <w:jc w:val="center"/>
        <w:rPr>
          <w:rFonts w:ascii="Times New Roman" w:eastAsia="Times New Roman" w:hAnsi="Times New Roman" w:cs="Times New Roman"/>
          <w:b/>
          <w:sz w:val="44"/>
          <w:szCs w:val="44"/>
        </w:rPr>
      </w:pPr>
    </w:p>
    <w:p w14:paraId="430BB720" w14:textId="77777777" w:rsidR="00190DA6" w:rsidRDefault="00190DA6" w:rsidP="00190DA6">
      <w:pPr>
        <w:ind w:firstLine="0"/>
        <w:rPr>
          <w:rFonts w:ascii="Times New Roman" w:eastAsia="Times New Roman" w:hAnsi="Times New Roman" w:cs="Times New Roman"/>
          <w:b/>
          <w:sz w:val="44"/>
          <w:szCs w:val="44"/>
        </w:rPr>
      </w:pPr>
      <w:r>
        <w:rPr>
          <w:rFonts w:ascii="Times New Roman" w:eastAsia="Times New Roman" w:hAnsi="Times New Roman" w:cs="Times New Roman"/>
          <w:b/>
          <w:sz w:val="44"/>
          <w:szCs w:val="44"/>
        </w:rPr>
        <w:t xml:space="preserve"> </w:t>
      </w:r>
    </w:p>
    <w:p w14:paraId="337D2782" w14:textId="77777777" w:rsidR="00190DA6" w:rsidRDefault="00190DA6" w:rsidP="00190DA6">
      <w:pPr>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SOFTWARE QUALITY ASSURANCE PLAN</w:t>
      </w:r>
    </w:p>
    <w:p w14:paraId="63617ABE" w14:textId="77777777" w:rsidR="00190DA6" w:rsidRDefault="00190DA6" w:rsidP="00190DA6"/>
    <w:p w14:paraId="2DAEC708" w14:textId="77777777" w:rsidR="00190DA6" w:rsidRDefault="00190DA6" w:rsidP="00190DA6"/>
    <w:p w14:paraId="251648FD" w14:textId="77777777" w:rsidR="00190DA6" w:rsidRDefault="00190DA6" w:rsidP="00190DA6"/>
    <w:p w14:paraId="62FAC589" w14:textId="77777777" w:rsidR="00190DA6" w:rsidRDefault="00190DA6" w:rsidP="00190DA6"/>
    <w:p w14:paraId="4978F861" w14:textId="77777777" w:rsidR="00190DA6" w:rsidRDefault="00190DA6" w:rsidP="00190DA6"/>
    <w:p w14:paraId="40DD7263" w14:textId="77777777" w:rsidR="00190DA6" w:rsidRDefault="00190DA6" w:rsidP="00190DA6"/>
    <w:p w14:paraId="0A7A0EF1" w14:textId="77777777" w:rsidR="00190DA6" w:rsidRDefault="00190DA6" w:rsidP="00190DA6"/>
    <w:p w14:paraId="079BF844" w14:textId="77777777" w:rsidR="00190DA6" w:rsidRDefault="00190DA6" w:rsidP="00190DA6"/>
    <w:p w14:paraId="058FEB79" w14:textId="77777777" w:rsidR="00190DA6" w:rsidRDefault="00190DA6" w:rsidP="00190DA6"/>
    <w:p w14:paraId="7D493F38" w14:textId="77777777" w:rsidR="00190DA6" w:rsidRDefault="00190DA6" w:rsidP="00190DA6"/>
    <w:p w14:paraId="7E0B455F" w14:textId="77777777" w:rsidR="00190DA6" w:rsidRDefault="00190DA6" w:rsidP="00190DA6"/>
    <w:p w14:paraId="11713B6F" w14:textId="77777777" w:rsidR="00190DA6" w:rsidRDefault="00190DA6" w:rsidP="00190DA6">
      <w:r>
        <w:t>Group 21</w:t>
      </w:r>
    </w:p>
    <w:p w14:paraId="4001D6C8" w14:textId="77777777" w:rsidR="00190DA6" w:rsidRDefault="00190DA6" w:rsidP="00190DA6">
      <w:r>
        <w:tab/>
        <w:t>Lyndon Prado - 9740783</w:t>
      </w:r>
    </w:p>
    <w:p w14:paraId="21999F1C" w14:textId="77777777" w:rsidR="00190DA6" w:rsidRDefault="00190DA6" w:rsidP="00190DA6">
      <w:r>
        <w:tab/>
      </w:r>
      <w:proofErr w:type="spellStart"/>
      <w:r>
        <w:t>Tingcong</w:t>
      </w:r>
      <w:proofErr w:type="spellEnd"/>
      <w:r>
        <w:t xml:space="preserve"> Jimmy Li - 100017000</w:t>
      </w:r>
    </w:p>
    <w:p w14:paraId="1D79B098" w14:textId="77777777" w:rsidR="00190DA6" w:rsidRDefault="00190DA6" w:rsidP="00190DA6">
      <w:r>
        <w:tab/>
        <w:t>Keagan Foster - 101609822</w:t>
      </w:r>
    </w:p>
    <w:p w14:paraId="60786C44" w14:textId="77777777" w:rsidR="00190DA6" w:rsidRDefault="00190DA6" w:rsidP="00190DA6">
      <w:r>
        <w:tab/>
      </w:r>
      <w:proofErr w:type="spellStart"/>
      <w:r>
        <w:t>Ayub</w:t>
      </w:r>
      <w:proofErr w:type="spellEnd"/>
      <w:r>
        <w:t xml:space="preserve"> Khan - 100667654</w:t>
      </w:r>
    </w:p>
    <w:p w14:paraId="06DE5DA0" w14:textId="77777777" w:rsidR="00190DA6" w:rsidRDefault="00190DA6" w:rsidP="00190DA6">
      <w:r>
        <w:tab/>
      </w:r>
      <w:proofErr w:type="spellStart"/>
      <w:r>
        <w:t>Dineth</w:t>
      </w:r>
      <w:proofErr w:type="spellEnd"/>
      <w:r>
        <w:t xml:space="preserve"> Gunawardena - 100862158</w:t>
      </w:r>
    </w:p>
    <w:p w14:paraId="1BBA6C57" w14:textId="77777777" w:rsidR="00190DA6" w:rsidRDefault="00190DA6" w:rsidP="00190DA6">
      <w:r>
        <w:tab/>
        <w:t xml:space="preserve">Kosala </w:t>
      </w:r>
      <w:proofErr w:type="spellStart"/>
      <w:r>
        <w:t>Edirisinghe</w:t>
      </w:r>
      <w:proofErr w:type="spellEnd"/>
      <w:r>
        <w:t xml:space="preserve"> - 101265981</w:t>
      </w:r>
    </w:p>
    <w:p w14:paraId="59DAF555" w14:textId="77777777" w:rsidR="00190DA6" w:rsidRDefault="00190DA6" w:rsidP="00190DA6">
      <w:r>
        <w:tab/>
        <w:t>Krishna Adhikari - 4953193</w:t>
      </w:r>
    </w:p>
    <w:p w14:paraId="4002B2C4" w14:textId="77777777" w:rsidR="00190DA6" w:rsidRDefault="00190DA6" w:rsidP="00190DA6">
      <w:r>
        <w:tab/>
        <w:t>Liam Pan -101106174</w:t>
      </w:r>
    </w:p>
    <w:p w14:paraId="4290F0D4" w14:textId="77777777" w:rsidR="00190DA6" w:rsidRDefault="00190DA6" w:rsidP="00190DA6">
      <w:r>
        <w:tab/>
      </w:r>
      <w:proofErr w:type="spellStart"/>
      <w:r>
        <w:t>Migara</w:t>
      </w:r>
      <w:proofErr w:type="spellEnd"/>
      <w:r>
        <w:t xml:space="preserve"> </w:t>
      </w:r>
      <w:proofErr w:type="spellStart"/>
      <w:r>
        <w:t>Gunarathne</w:t>
      </w:r>
      <w:proofErr w:type="spellEnd"/>
      <w:r>
        <w:t xml:space="preserve"> - 101002269</w:t>
      </w:r>
    </w:p>
    <w:p w14:paraId="4D73D6DF" w14:textId="77777777" w:rsidR="00190DA6" w:rsidRDefault="00190DA6" w:rsidP="00190DA6">
      <w:r>
        <w:tab/>
      </w:r>
      <w:proofErr w:type="spellStart"/>
      <w:r>
        <w:t>Shenal</w:t>
      </w:r>
      <w:proofErr w:type="spellEnd"/>
      <w:r>
        <w:t xml:space="preserve"> </w:t>
      </w:r>
      <w:proofErr w:type="spellStart"/>
      <w:r>
        <w:t>Nirushka</w:t>
      </w:r>
      <w:proofErr w:type="spellEnd"/>
      <w:r>
        <w:t xml:space="preserve"> – 101054998</w:t>
      </w:r>
    </w:p>
    <w:p w14:paraId="70070B64" w14:textId="77777777" w:rsidR="00C01C35" w:rsidRDefault="00C01C35">
      <w:pPr>
        <w:spacing w:before="1"/>
        <w:rPr>
          <w:sz w:val="12"/>
          <w:szCs w:val="12"/>
        </w:rPr>
      </w:pPr>
    </w:p>
    <w:p w14:paraId="594CE81F" w14:textId="77777777" w:rsidR="00190DA6" w:rsidRDefault="00190DA6">
      <w:pPr>
        <w:rPr>
          <w:b/>
        </w:rPr>
      </w:pPr>
    </w:p>
    <w:p w14:paraId="7671E392" w14:textId="77777777" w:rsidR="00190DA6" w:rsidRDefault="00190DA6">
      <w:pPr>
        <w:rPr>
          <w:b/>
        </w:rPr>
      </w:pPr>
    </w:p>
    <w:p w14:paraId="0A3450FA" w14:textId="77777777" w:rsidR="00190DA6" w:rsidRDefault="00190DA6">
      <w:pPr>
        <w:rPr>
          <w:b/>
        </w:rPr>
      </w:pPr>
      <w:bookmarkStart w:id="1" w:name="_GoBack"/>
      <w:bookmarkEnd w:id="1"/>
    </w:p>
    <w:p w14:paraId="141340E5" w14:textId="77777777" w:rsidR="00190DA6" w:rsidRDefault="00190DA6" w:rsidP="00190DA6">
      <w:pPr>
        <w:ind w:firstLine="0"/>
        <w:rPr>
          <w:b/>
        </w:rPr>
      </w:pPr>
    </w:p>
    <w:p w14:paraId="41AD3BE7" w14:textId="77777777" w:rsidR="00190DA6" w:rsidRDefault="00190DA6">
      <w:pPr>
        <w:rPr>
          <w:b/>
        </w:rPr>
      </w:pPr>
    </w:p>
    <w:p w14:paraId="2DDFD4ED" w14:textId="77777777" w:rsidR="00C01C35" w:rsidRDefault="00190DA6">
      <w:pPr>
        <w:rPr>
          <w:b/>
        </w:rPr>
      </w:pPr>
      <w:r>
        <w:rPr>
          <w:b/>
        </w:rPr>
        <w:t>Table 1. Document Change Control</w:t>
      </w:r>
    </w:p>
    <w:tbl>
      <w:tblPr>
        <w:tblStyle w:val="a"/>
        <w:tblW w:w="10638" w:type="dxa"/>
        <w:tblInd w:w="5" w:type="dxa"/>
        <w:tblLayout w:type="fixed"/>
        <w:tblLook w:val="0000" w:firstRow="0" w:lastRow="0" w:firstColumn="0" w:lastColumn="0" w:noHBand="0" w:noVBand="0"/>
      </w:tblPr>
      <w:tblGrid>
        <w:gridCol w:w="883"/>
        <w:gridCol w:w="1235"/>
        <w:gridCol w:w="1235"/>
        <w:gridCol w:w="1944"/>
        <w:gridCol w:w="5341"/>
      </w:tblGrid>
      <w:tr w:rsidR="00190DA6" w14:paraId="22F9DCA3" w14:textId="77777777" w:rsidTr="00190DA6">
        <w:trPr>
          <w:trHeight w:val="260"/>
        </w:trPr>
        <w:tc>
          <w:tcPr>
            <w:tcW w:w="883" w:type="dxa"/>
            <w:tcBorders>
              <w:top w:val="single" w:sz="4" w:space="0" w:color="000000"/>
              <w:left w:val="single" w:sz="4" w:space="0" w:color="000000"/>
              <w:bottom w:val="single" w:sz="4" w:space="0" w:color="000000"/>
              <w:right w:val="single" w:sz="4" w:space="0" w:color="000000"/>
            </w:tcBorders>
          </w:tcPr>
          <w:p w14:paraId="7EF850ED" w14:textId="77777777" w:rsidR="00190DA6" w:rsidRDefault="00190DA6">
            <w:pPr>
              <w:spacing w:line="240" w:lineRule="auto"/>
              <w:ind w:firstLine="0"/>
              <w:rPr>
                <w:rFonts w:ascii="Times New Roman" w:eastAsia="Times New Roman" w:hAnsi="Times New Roman" w:cs="Times New Roman"/>
                <w:b/>
              </w:rPr>
            </w:pPr>
            <w:r>
              <w:rPr>
                <w:rFonts w:ascii="Times New Roman" w:eastAsia="Times New Roman" w:hAnsi="Times New Roman" w:cs="Times New Roman"/>
                <w:b/>
              </w:rPr>
              <w:t>Version</w:t>
            </w:r>
          </w:p>
        </w:tc>
        <w:tc>
          <w:tcPr>
            <w:tcW w:w="1235" w:type="dxa"/>
            <w:tcBorders>
              <w:top w:val="single" w:sz="4" w:space="0" w:color="000000"/>
              <w:left w:val="single" w:sz="4" w:space="0" w:color="000000"/>
              <w:bottom w:val="single" w:sz="4" w:space="0" w:color="000000"/>
              <w:right w:val="single" w:sz="4" w:space="0" w:color="000000"/>
            </w:tcBorders>
          </w:tcPr>
          <w:p w14:paraId="17458338" w14:textId="77777777" w:rsidR="00190DA6" w:rsidRDefault="00190DA6">
            <w:pPr>
              <w:spacing w:line="240" w:lineRule="auto"/>
              <w:ind w:firstLine="0"/>
              <w:rPr>
                <w:rFonts w:ascii="Times New Roman" w:eastAsia="Times New Roman" w:hAnsi="Times New Roman" w:cs="Times New Roman"/>
                <w:b/>
              </w:rPr>
            </w:pPr>
          </w:p>
        </w:tc>
        <w:tc>
          <w:tcPr>
            <w:tcW w:w="1235" w:type="dxa"/>
            <w:tcBorders>
              <w:top w:val="single" w:sz="4" w:space="0" w:color="000000"/>
              <w:left w:val="single" w:sz="4" w:space="0" w:color="000000"/>
              <w:bottom w:val="single" w:sz="4" w:space="0" w:color="000000"/>
              <w:right w:val="single" w:sz="4" w:space="0" w:color="000000"/>
            </w:tcBorders>
          </w:tcPr>
          <w:p w14:paraId="60C7BD34" w14:textId="77777777" w:rsidR="00190DA6" w:rsidRDefault="00190DA6">
            <w:pPr>
              <w:spacing w:line="240" w:lineRule="auto"/>
              <w:ind w:firstLine="0"/>
              <w:rPr>
                <w:rFonts w:ascii="Times New Roman" w:eastAsia="Times New Roman" w:hAnsi="Times New Roman" w:cs="Times New Roman"/>
                <w:b/>
              </w:rPr>
            </w:pPr>
            <w:r>
              <w:rPr>
                <w:rFonts w:ascii="Times New Roman" w:eastAsia="Times New Roman" w:hAnsi="Times New Roman" w:cs="Times New Roman"/>
                <w:b/>
              </w:rPr>
              <w:t>Date</w:t>
            </w:r>
          </w:p>
        </w:tc>
        <w:tc>
          <w:tcPr>
            <w:tcW w:w="1944" w:type="dxa"/>
            <w:tcBorders>
              <w:top w:val="single" w:sz="4" w:space="0" w:color="000000"/>
              <w:left w:val="single" w:sz="4" w:space="0" w:color="000000"/>
              <w:bottom w:val="single" w:sz="4" w:space="0" w:color="000000"/>
              <w:right w:val="single" w:sz="4" w:space="0" w:color="000000"/>
            </w:tcBorders>
          </w:tcPr>
          <w:p w14:paraId="69B26721" w14:textId="77777777" w:rsidR="00190DA6" w:rsidRDefault="00190DA6">
            <w:pPr>
              <w:spacing w:line="240" w:lineRule="auto"/>
              <w:ind w:firstLine="0"/>
              <w:rPr>
                <w:rFonts w:ascii="Times New Roman" w:eastAsia="Times New Roman" w:hAnsi="Times New Roman" w:cs="Times New Roman"/>
                <w:b/>
              </w:rPr>
            </w:pPr>
            <w:r>
              <w:rPr>
                <w:rFonts w:ascii="Times New Roman" w:eastAsia="Times New Roman" w:hAnsi="Times New Roman" w:cs="Times New Roman"/>
                <w:b/>
              </w:rPr>
              <w:t>Author</w:t>
            </w:r>
          </w:p>
        </w:tc>
        <w:tc>
          <w:tcPr>
            <w:tcW w:w="5341" w:type="dxa"/>
            <w:tcBorders>
              <w:top w:val="single" w:sz="4" w:space="0" w:color="000000"/>
              <w:left w:val="single" w:sz="4" w:space="0" w:color="000000"/>
              <w:bottom w:val="single" w:sz="4" w:space="0" w:color="000000"/>
              <w:right w:val="single" w:sz="4" w:space="0" w:color="000000"/>
            </w:tcBorders>
          </w:tcPr>
          <w:p w14:paraId="7C2B44C3" w14:textId="77777777" w:rsidR="00190DA6" w:rsidRDefault="00190DA6">
            <w:pPr>
              <w:spacing w:line="240" w:lineRule="auto"/>
              <w:ind w:firstLine="0"/>
              <w:rPr>
                <w:rFonts w:ascii="Times New Roman" w:eastAsia="Times New Roman" w:hAnsi="Times New Roman" w:cs="Times New Roman"/>
                <w:b/>
              </w:rPr>
            </w:pPr>
            <w:r>
              <w:rPr>
                <w:rFonts w:ascii="Times New Roman" w:eastAsia="Times New Roman" w:hAnsi="Times New Roman" w:cs="Times New Roman"/>
                <w:b/>
              </w:rPr>
              <w:t>Comments</w:t>
            </w:r>
          </w:p>
        </w:tc>
      </w:tr>
      <w:tr w:rsidR="00190DA6" w14:paraId="46CABC7E" w14:textId="77777777" w:rsidTr="00190DA6">
        <w:trPr>
          <w:trHeight w:val="260"/>
        </w:trPr>
        <w:tc>
          <w:tcPr>
            <w:tcW w:w="883" w:type="dxa"/>
            <w:tcBorders>
              <w:top w:val="single" w:sz="4" w:space="0" w:color="000000"/>
              <w:left w:val="single" w:sz="4" w:space="0" w:color="000000"/>
              <w:bottom w:val="single" w:sz="4" w:space="0" w:color="000000"/>
              <w:right w:val="single" w:sz="4" w:space="0" w:color="000000"/>
            </w:tcBorders>
          </w:tcPr>
          <w:p w14:paraId="66920CFD"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1.00</w:t>
            </w:r>
          </w:p>
        </w:tc>
        <w:tc>
          <w:tcPr>
            <w:tcW w:w="1235" w:type="dxa"/>
            <w:tcBorders>
              <w:top w:val="single" w:sz="4" w:space="0" w:color="000000"/>
              <w:left w:val="single" w:sz="4" w:space="0" w:color="000000"/>
              <w:bottom w:val="single" w:sz="4" w:space="0" w:color="000000"/>
              <w:right w:val="single" w:sz="4" w:space="0" w:color="000000"/>
            </w:tcBorders>
          </w:tcPr>
          <w:p w14:paraId="0C093375" w14:textId="77777777" w:rsidR="00190DA6" w:rsidRDefault="00190DA6">
            <w:pPr>
              <w:spacing w:line="240" w:lineRule="auto"/>
              <w:ind w:firstLine="0"/>
              <w:rPr>
                <w:rFonts w:ascii="Times New Roman" w:eastAsia="Times New Roman" w:hAnsi="Times New Roman" w:cs="Times New Roman"/>
              </w:rPr>
            </w:pPr>
          </w:p>
        </w:tc>
        <w:tc>
          <w:tcPr>
            <w:tcW w:w="1235" w:type="dxa"/>
            <w:tcBorders>
              <w:top w:val="single" w:sz="4" w:space="0" w:color="000000"/>
              <w:left w:val="single" w:sz="4" w:space="0" w:color="000000"/>
              <w:bottom w:val="single" w:sz="4" w:space="0" w:color="000000"/>
              <w:right w:val="single" w:sz="4" w:space="0" w:color="000000"/>
            </w:tcBorders>
          </w:tcPr>
          <w:p w14:paraId="5807D868"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21/03/2018</w:t>
            </w:r>
          </w:p>
        </w:tc>
        <w:tc>
          <w:tcPr>
            <w:tcW w:w="1944" w:type="dxa"/>
            <w:tcBorders>
              <w:top w:val="single" w:sz="4" w:space="0" w:color="000000"/>
              <w:left w:val="single" w:sz="4" w:space="0" w:color="000000"/>
              <w:bottom w:val="single" w:sz="4" w:space="0" w:color="000000"/>
              <w:right w:val="single" w:sz="4" w:space="0" w:color="000000"/>
            </w:tcBorders>
          </w:tcPr>
          <w:p w14:paraId="400603DE"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All Authors</w:t>
            </w:r>
          </w:p>
        </w:tc>
        <w:tc>
          <w:tcPr>
            <w:tcW w:w="5341" w:type="dxa"/>
            <w:tcBorders>
              <w:top w:val="single" w:sz="4" w:space="0" w:color="000000"/>
              <w:left w:val="single" w:sz="4" w:space="0" w:color="000000"/>
              <w:bottom w:val="single" w:sz="4" w:space="0" w:color="000000"/>
              <w:right w:val="single" w:sz="4" w:space="0" w:color="000000"/>
            </w:tcBorders>
          </w:tcPr>
          <w:p w14:paraId="41CF3FAE"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Created initial draft document.</w:t>
            </w:r>
          </w:p>
        </w:tc>
      </w:tr>
      <w:tr w:rsidR="00190DA6" w14:paraId="55450133" w14:textId="77777777" w:rsidTr="00190DA6">
        <w:trPr>
          <w:trHeight w:val="240"/>
        </w:trPr>
        <w:tc>
          <w:tcPr>
            <w:tcW w:w="883" w:type="dxa"/>
            <w:tcBorders>
              <w:top w:val="single" w:sz="4" w:space="0" w:color="000000"/>
              <w:left w:val="single" w:sz="4" w:space="0" w:color="000000"/>
              <w:bottom w:val="single" w:sz="4" w:space="0" w:color="000000"/>
              <w:right w:val="single" w:sz="4" w:space="0" w:color="000000"/>
            </w:tcBorders>
          </w:tcPr>
          <w:p w14:paraId="6AAE1625"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1.10</w:t>
            </w:r>
          </w:p>
        </w:tc>
        <w:tc>
          <w:tcPr>
            <w:tcW w:w="1235" w:type="dxa"/>
            <w:tcBorders>
              <w:top w:val="single" w:sz="4" w:space="0" w:color="000000"/>
              <w:left w:val="single" w:sz="4" w:space="0" w:color="000000"/>
              <w:bottom w:val="single" w:sz="4" w:space="0" w:color="000000"/>
              <w:right w:val="single" w:sz="4" w:space="0" w:color="000000"/>
            </w:tcBorders>
          </w:tcPr>
          <w:p w14:paraId="33948A9E" w14:textId="77777777" w:rsidR="00190DA6" w:rsidRDefault="00190DA6">
            <w:pPr>
              <w:spacing w:line="240" w:lineRule="auto"/>
              <w:ind w:firstLine="0"/>
              <w:rPr>
                <w:rFonts w:ascii="Times New Roman" w:eastAsia="Times New Roman" w:hAnsi="Times New Roman" w:cs="Times New Roman"/>
              </w:rPr>
            </w:pPr>
          </w:p>
        </w:tc>
        <w:tc>
          <w:tcPr>
            <w:tcW w:w="1235" w:type="dxa"/>
            <w:tcBorders>
              <w:top w:val="single" w:sz="4" w:space="0" w:color="000000"/>
              <w:left w:val="single" w:sz="4" w:space="0" w:color="000000"/>
              <w:bottom w:val="single" w:sz="4" w:space="0" w:color="000000"/>
              <w:right w:val="single" w:sz="4" w:space="0" w:color="000000"/>
            </w:tcBorders>
          </w:tcPr>
          <w:p w14:paraId="6496AEEE"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13/04/2018</w:t>
            </w:r>
          </w:p>
        </w:tc>
        <w:tc>
          <w:tcPr>
            <w:tcW w:w="1944" w:type="dxa"/>
            <w:tcBorders>
              <w:top w:val="single" w:sz="4" w:space="0" w:color="000000"/>
              <w:left w:val="single" w:sz="4" w:space="0" w:color="000000"/>
              <w:bottom w:val="single" w:sz="4" w:space="0" w:color="000000"/>
              <w:right w:val="single" w:sz="4" w:space="0" w:color="000000"/>
            </w:tcBorders>
          </w:tcPr>
          <w:p w14:paraId="03C1D102"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All Authors</w:t>
            </w:r>
          </w:p>
        </w:tc>
        <w:tc>
          <w:tcPr>
            <w:tcW w:w="5341" w:type="dxa"/>
            <w:tcBorders>
              <w:top w:val="single" w:sz="4" w:space="0" w:color="000000"/>
              <w:left w:val="single" w:sz="4" w:space="0" w:color="000000"/>
              <w:bottom w:val="single" w:sz="4" w:space="0" w:color="000000"/>
              <w:right w:val="single" w:sz="4" w:space="0" w:color="000000"/>
            </w:tcBorders>
          </w:tcPr>
          <w:p w14:paraId="3D7BE676"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Updated based on feedback from external reviews.</w:t>
            </w:r>
          </w:p>
        </w:tc>
      </w:tr>
      <w:tr w:rsidR="00190DA6" w14:paraId="2DCAE398" w14:textId="77777777" w:rsidTr="00190DA6">
        <w:trPr>
          <w:trHeight w:val="240"/>
        </w:trPr>
        <w:tc>
          <w:tcPr>
            <w:tcW w:w="883" w:type="dxa"/>
            <w:tcBorders>
              <w:top w:val="single" w:sz="4" w:space="0" w:color="000000"/>
              <w:left w:val="single" w:sz="4" w:space="0" w:color="000000"/>
              <w:bottom w:val="single" w:sz="4" w:space="0" w:color="000000"/>
              <w:right w:val="single" w:sz="4" w:space="0" w:color="000000"/>
            </w:tcBorders>
          </w:tcPr>
          <w:p w14:paraId="534BF48B"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1.20</w:t>
            </w:r>
          </w:p>
        </w:tc>
        <w:tc>
          <w:tcPr>
            <w:tcW w:w="1235" w:type="dxa"/>
            <w:tcBorders>
              <w:top w:val="single" w:sz="4" w:space="0" w:color="000000"/>
              <w:left w:val="single" w:sz="4" w:space="0" w:color="000000"/>
              <w:bottom w:val="single" w:sz="4" w:space="0" w:color="000000"/>
              <w:right w:val="single" w:sz="4" w:space="0" w:color="000000"/>
            </w:tcBorders>
          </w:tcPr>
          <w:p w14:paraId="23F14B5E" w14:textId="77777777" w:rsidR="00190DA6" w:rsidRDefault="00190DA6">
            <w:pPr>
              <w:spacing w:line="240" w:lineRule="auto"/>
              <w:ind w:firstLine="0"/>
              <w:rPr>
                <w:rFonts w:ascii="Times New Roman" w:eastAsia="Times New Roman" w:hAnsi="Times New Roman" w:cs="Times New Roman"/>
              </w:rPr>
            </w:pPr>
          </w:p>
        </w:tc>
        <w:tc>
          <w:tcPr>
            <w:tcW w:w="1235" w:type="dxa"/>
            <w:tcBorders>
              <w:top w:val="single" w:sz="4" w:space="0" w:color="000000"/>
              <w:left w:val="single" w:sz="4" w:space="0" w:color="000000"/>
              <w:bottom w:val="single" w:sz="4" w:space="0" w:color="000000"/>
              <w:right w:val="single" w:sz="4" w:space="0" w:color="000000"/>
            </w:tcBorders>
          </w:tcPr>
          <w:p w14:paraId="7AE52AF0"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23/04/2018</w:t>
            </w:r>
          </w:p>
        </w:tc>
        <w:tc>
          <w:tcPr>
            <w:tcW w:w="1944" w:type="dxa"/>
            <w:tcBorders>
              <w:top w:val="single" w:sz="4" w:space="0" w:color="000000"/>
              <w:left w:val="single" w:sz="4" w:space="0" w:color="000000"/>
              <w:bottom w:val="single" w:sz="4" w:space="0" w:color="000000"/>
              <w:right w:val="single" w:sz="4" w:space="0" w:color="000000"/>
            </w:tcBorders>
          </w:tcPr>
          <w:p w14:paraId="44AD3891"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K. Adhikari</w:t>
            </w:r>
          </w:p>
        </w:tc>
        <w:tc>
          <w:tcPr>
            <w:tcW w:w="5341" w:type="dxa"/>
            <w:tcBorders>
              <w:top w:val="single" w:sz="4" w:space="0" w:color="000000"/>
              <w:left w:val="single" w:sz="4" w:space="0" w:color="000000"/>
              <w:bottom w:val="single" w:sz="4" w:space="0" w:color="000000"/>
              <w:right w:val="single" w:sz="4" w:space="0" w:color="000000"/>
            </w:tcBorders>
          </w:tcPr>
          <w:p w14:paraId="445FE46C"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Updated based on internal review and Supervisor feedback.</w:t>
            </w:r>
          </w:p>
        </w:tc>
      </w:tr>
      <w:tr w:rsidR="00190DA6" w14:paraId="4B341C48" w14:textId="77777777" w:rsidTr="00190DA6">
        <w:trPr>
          <w:trHeight w:val="240"/>
        </w:trPr>
        <w:tc>
          <w:tcPr>
            <w:tcW w:w="883" w:type="dxa"/>
            <w:tcBorders>
              <w:top w:val="single" w:sz="4" w:space="0" w:color="000000"/>
              <w:left w:val="single" w:sz="4" w:space="0" w:color="000000"/>
              <w:bottom w:val="single" w:sz="4" w:space="0" w:color="000000"/>
              <w:right w:val="single" w:sz="4" w:space="0" w:color="000000"/>
            </w:tcBorders>
          </w:tcPr>
          <w:p w14:paraId="5B8A0852"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1.21</w:t>
            </w:r>
          </w:p>
        </w:tc>
        <w:tc>
          <w:tcPr>
            <w:tcW w:w="1235" w:type="dxa"/>
            <w:tcBorders>
              <w:top w:val="single" w:sz="4" w:space="0" w:color="000000"/>
              <w:left w:val="single" w:sz="4" w:space="0" w:color="000000"/>
              <w:bottom w:val="single" w:sz="4" w:space="0" w:color="000000"/>
              <w:right w:val="single" w:sz="4" w:space="0" w:color="000000"/>
            </w:tcBorders>
          </w:tcPr>
          <w:p w14:paraId="596E2447" w14:textId="77777777" w:rsidR="00190DA6" w:rsidRDefault="00190DA6">
            <w:pPr>
              <w:spacing w:line="240" w:lineRule="auto"/>
              <w:ind w:firstLine="0"/>
              <w:rPr>
                <w:rFonts w:ascii="Times New Roman" w:eastAsia="Times New Roman" w:hAnsi="Times New Roman" w:cs="Times New Roman"/>
              </w:rPr>
            </w:pPr>
          </w:p>
        </w:tc>
        <w:tc>
          <w:tcPr>
            <w:tcW w:w="1235" w:type="dxa"/>
            <w:tcBorders>
              <w:top w:val="single" w:sz="4" w:space="0" w:color="000000"/>
              <w:left w:val="single" w:sz="4" w:space="0" w:color="000000"/>
              <w:bottom w:val="single" w:sz="4" w:space="0" w:color="000000"/>
              <w:right w:val="single" w:sz="4" w:space="0" w:color="000000"/>
            </w:tcBorders>
          </w:tcPr>
          <w:p w14:paraId="7172A69C"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13/05/2018</w:t>
            </w:r>
          </w:p>
        </w:tc>
        <w:tc>
          <w:tcPr>
            <w:tcW w:w="1944" w:type="dxa"/>
            <w:tcBorders>
              <w:top w:val="single" w:sz="4" w:space="0" w:color="000000"/>
              <w:left w:val="single" w:sz="4" w:space="0" w:color="000000"/>
              <w:bottom w:val="single" w:sz="4" w:space="0" w:color="000000"/>
              <w:right w:val="single" w:sz="4" w:space="0" w:color="000000"/>
            </w:tcBorders>
          </w:tcPr>
          <w:p w14:paraId="566EA150"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Liam Pan</w:t>
            </w:r>
          </w:p>
        </w:tc>
        <w:tc>
          <w:tcPr>
            <w:tcW w:w="5341" w:type="dxa"/>
            <w:tcBorders>
              <w:top w:val="single" w:sz="4" w:space="0" w:color="000000"/>
              <w:left w:val="single" w:sz="4" w:space="0" w:color="000000"/>
              <w:bottom w:val="single" w:sz="4" w:space="0" w:color="000000"/>
              <w:right w:val="single" w:sz="4" w:space="0" w:color="000000"/>
            </w:tcBorders>
          </w:tcPr>
          <w:p w14:paraId="6D2F509A" w14:textId="77777777" w:rsidR="00190DA6" w:rsidRDefault="00190DA6">
            <w:pPr>
              <w:spacing w:line="240" w:lineRule="auto"/>
              <w:ind w:firstLine="0"/>
              <w:rPr>
                <w:rFonts w:ascii="Times New Roman" w:eastAsia="Times New Roman" w:hAnsi="Times New Roman" w:cs="Times New Roman"/>
              </w:rPr>
            </w:pPr>
            <w:r>
              <w:rPr>
                <w:rFonts w:ascii="Times New Roman" w:eastAsia="Times New Roman" w:hAnsi="Times New Roman" w:cs="Times New Roman"/>
              </w:rPr>
              <w:t>Document Review</w:t>
            </w:r>
          </w:p>
        </w:tc>
      </w:tr>
      <w:tr w:rsidR="0069178B" w14:paraId="065125A1" w14:textId="77777777" w:rsidTr="00190DA6">
        <w:trPr>
          <w:trHeight w:val="240"/>
        </w:trPr>
        <w:tc>
          <w:tcPr>
            <w:tcW w:w="883" w:type="dxa"/>
            <w:tcBorders>
              <w:top w:val="single" w:sz="4" w:space="0" w:color="000000"/>
              <w:left w:val="single" w:sz="4" w:space="0" w:color="000000"/>
              <w:bottom w:val="single" w:sz="4" w:space="0" w:color="000000"/>
              <w:right w:val="single" w:sz="4" w:space="0" w:color="000000"/>
            </w:tcBorders>
          </w:tcPr>
          <w:p w14:paraId="292DC535" w14:textId="77777777" w:rsidR="0069178B" w:rsidRDefault="0069178B">
            <w:pPr>
              <w:spacing w:line="240" w:lineRule="auto"/>
              <w:ind w:firstLine="0"/>
              <w:rPr>
                <w:rFonts w:ascii="Times New Roman" w:eastAsia="Times New Roman" w:hAnsi="Times New Roman" w:cs="Times New Roman"/>
              </w:rPr>
            </w:pPr>
            <w:r>
              <w:rPr>
                <w:rFonts w:ascii="Times New Roman" w:eastAsia="Times New Roman" w:hAnsi="Times New Roman" w:cs="Times New Roman"/>
              </w:rPr>
              <w:t>1.30</w:t>
            </w:r>
          </w:p>
        </w:tc>
        <w:tc>
          <w:tcPr>
            <w:tcW w:w="1235" w:type="dxa"/>
            <w:tcBorders>
              <w:top w:val="single" w:sz="4" w:space="0" w:color="000000"/>
              <w:left w:val="single" w:sz="4" w:space="0" w:color="000000"/>
              <w:bottom w:val="single" w:sz="4" w:space="0" w:color="000000"/>
              <w:right w:val="single" w:sz="4" w:space="0" w:color="000000"/>
            </w:tcBorders>
          </w:tcPr>
          <w:p w14:paraId="5BF34DEE" w14:textId="77777777" w:rsidR="0069178B" w:rsidRDefault="0069178B">
            <w:pPr>
              <w:spacing w:line="240" w:lineRule="auto"/>
              <w:ind w:firstLine="0"/>
              <w:rPr>
                <w:rFonts w:ascii="Times New Roman" w:eastAsia="Times New Roman" w:hAnsi="Times New Roman" w:cs="Times New Roman"/>
              </w:rPr>
            </w:pPr>
          </w:p>
        </w:tc>
        <w:tc>
          <w:tcPr>
            <w:tcW w:w="1235" w:type="dxa"/>
            <w:tcBorders>
              <w:top w:val="single" w:sz="4" w:space="0" w:color="000000"/>
              <w:left w:val="single" w:sz="4" w:space="0" w:color="000000"/>
              <w:bottom w:val="single" w:sz="4" w:space="0" w:color="000000"/>
              <w:right w:val="single" w:sz="4" w:space="0" w:color="000000"/>
            </w:tcBorders>
          </w:tcPr>
          <w:p w14:paraId="20018ED6" w14:textId="77777777" w:rsidR="0069178B" w:rsidRDefault="0069178B">
            <w:pPr>
              <w:spacing w:line="240" w:lineRule="auto"/>
              <w:ind w:firstLine="0"/>
              <w:rPr>
                <w:rFonts w:ascii="Times New Roman" w:eastAsia="Times New Roman" w:hAnsi="Times New Roman" w:cs="Times New Roman"/>
              </w:rPr>
            </w:pPr>
            <w:r>
              <w:rPr>
                <w:rFonts w:ascii="Times New Roman" w:eastAsia="Times New Roman" w:hAnsi="Times New Roman" w:cs="Times New Roman"/>
              </w:rPr>
              <w:t>24/05/2018</w:t>
            </w:r>
          </w:p>
        </w:tc>
        <w:tc>
          <w:tcPr>
            <w:tcW w:w="1944" w:type="dxa"/>
            <w:tcBorders>
              <w:top w:val="single" w:sz="4" w:space="0" w:color="000000"/>
              <w:left w:val="single" w:sz="4" w:space="0" w:color="000000"/>
              <w:bottom w:val="single" w:sz="4" w:space="0" w:color="000000"/>
              <w:right w:val="single" w:sz="4" w:space="0" w:color="000000"/>
            </w:tcBorders>
          </w:tcPr>
          <w:p w14:paraId="76D16661" w14:textId="77777777" w:rsidR="0069178B" w:rsidRDefault="0069178B">
            <w:pPr>
              <w:spacing w:line="240" w:lineRule="auto"/>
              <w:ind w:firstLine="0"/>
              <w:rPr>
                <w:rFonts w:ascii="Times New Roman" w:eastAsia="Times New Roman" w:hAnsi="Times New Roman" w:cs="Times New Roman"/>
              </w:rPr>
            </w:pPr>
            <w:r>
              <w:rPr>
                <w:rFonts w:ascii="Times New Roman" w:eastAsia="Times New Roman" w:hAnsi="Times New Roman" w:cs="Times New Roman"/>
              </w:rPr>
              <w:t>Krishna Adhikari</w:t>
            </w:r>
          </w:p>
        </w:tc>
        <w:tc>
          <w:tcPr>
            <w:tcW w:w="5341" w:type="dxa"/>
            <w:tcBorders>
              <w:top w:val="single" w:sz="4" w:space="0" w:color="000000"/>
              <w:left w:val="single" w:sz="4" w:space="0" w:color="000000"/>
              <w:bottom w:val="single" w:sz="4" w:space="0" w:color="000000"/>
              <w:right w:val="single" w:sz="4" w:space="0" w:color="000000"/>
            </w:tcBorders>
          </w:tcPr>
          <w:p w14:paraId="5A5191BF" w14:textId="77777777" w:rsidR="0069178B" w:rsidRDefault="0069178B">
            <w:pPr>
              <w:spacing w:line="240" w:lineRule="auto"/>
              <w:ind w:firstLine="0"/>
              <w:rPr>
                <w:rFonts w:ascii="Times New Roman" w:eastAsia="Times New Roman" w:hAnsi="Times New Roman" w:cs="Times New Roman"/>
              </w:rPr>
            </w:pPr>
            <w:r>
              <w:rPr>
                <w:rFonts w:ascii="Times New Roman" w:eastAsia="Times New Roman" w:hAnsi="Times New Roman" w:cs="Times New Roman"/>
              </w:rPr>
              <w:t>Formatted, reviewed and edited document to make it ready for submission</w:t>
            </w:r>
          </w:p>
        </w:tc>
      </w:tr>
    </w:tbl>
    <w:p w14:paraId="721D51C6" w14:textId="77777777" w:rsidR="00C01C35" w:rsidRDefault="00C01C35">
      <w:pPr>
        <w:spacing w:before="10"/>
        <w:rPr>
          <w:sz w:val="17"/>
          <w:szCs w:val="17"/>
        </w:rPr>
      </w:pPr>
    </w:p>
    <w:p w14:paraId="69D71349" w14:textId="77777777" w:rsidR="00C01C35" w:rsidRDefault="00C01C35">
      <w:pPr>
        <w:spacing w:before="16"/>
        <w:ind w:left="100" w:right="-20"/>
        <w:rPr>
          <w:sz w:val="20"/>
          <w:szCs w:val="20"/>
        </w:rPr>
      </w:pPr>
    </w:p>
    <w:p w14:paraId="7B0BC92F" w14:textId="77777777" w:rsidR="00C01C35" w:rsidRDefault="00190DA6">
      <w:pPr>
        <w:widowControl/>
        <w:rPr>
          <w:rFonts w:ascii="Book Antiqua" w:eastAsia="Book Antiqua" w:hAnsi="Book Antiqua" w:cs="Book Antiqua"/>
          <w:b/>
          <w:sz w:val="28"/>
          <w:szCs w:val="28"/>
        </w:rPr>
      </w:pPr>
      <w:r>
        <w:rPr>
          <w:b/>
        </w:rPr>
        <w:t>Table 2. Document Sign Off</w:t>
      </w:r>
      <w:r>
        <w:rPr>
          <w:b/>
          <w:noProof/>
        </w:rPr>
        <w:drawing>
          <wp:inline distT="114300" distB="114300" distL="114300" distR="114300" wp14:anchorId="52431F2F" wp14:editId="7410383F">
            <wp:extent cx="5857875" cy="2559050"/>
            <wp:effectExtent l="0" t="0" r="0" b="0"/>
            <wp:docPr id="18"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
                    <a:srcRect t="2303"/>
                    <a:stretch>
                      <a:fillRect/>
                    </a:stretch>
                  </pic:blipFill>
                  <pic:spPr>
                    <a:xfrm>
                      <a:off x="0" y="0"/>
                      <a:ext cx="5857875" cy="2559050"/>
                    </a:xfrm>
                    <a:prstGeom prst="rect">
                      <a:avLst/>
                    </a:prstGeom>
                    <a:ln/>
                  </pic:spPr>
                </pic:pic>
              </a:graphicData>
            </a:graphic>
          </wp:inline>
        </w:drawing>
      </w:r>
    </w:p>
    <w:p w14:paraId="0E31FEF9" w14:textId="77777777" w:rsidR="00C01C35" w:rsidRDefault="00C01C35">
      <w:pPr>
        <w:spacing w:before="16"/>
        <w:ind w:left="100" w:right="-20"/>
        <w:rPr>
          <w:rFonts w:ascii="Book Antiqua" w:eastAsia="Book Antiqua" w:hAnsi="Book Antiqua" w:cs="Book Antiqua"/>
          <w:b/>
          <w:sz w:val="28"/>
          <w:szCs w:val="28"/>
        </w:rPr>
      </w:pPr>
    </w:p>
    <w:p w14:paraId="2F0F4357" w14:textId="77777777" w:rsidR="00C01C35" w:rsidRDefault="00190DA6">
      <w:pPr>
        <w:spacing w:before="16"/>
        <w:ind w:left="100" w:right="-20"/>
        <w:rPr>
          <w:rFonts w:ascii="Book Antiqua" w:eastAsia="Book Antiqua" w:hAnsi="Book Antiqua" w:cs="Book Antiqua"/>
          <w:b/>
          <w:sz w:val="28"/>
          <w:szCs w:val="28"/>
        </w:rPr>
      </w:pPr>
      <w:r>
        <w:rPr>
          <w:rFonts w:ascii="Book Antiqua" w:eastAsia="Book Antiqua" w:hAnsi="Book Antiqua" w:cs="Book Antiqua"/>
          <w:b/>
          <w:sz w:val="28"/>
          <w:szCs w:val="28"/>
        </w:rPr>
        <w:t>Acronyms/Abbreviations</w:t>
      </w:r>
    </w:p>
    <w:p w14:paraId="779732E0" w14:textId="77777777" w:rsidR="00C01C35" w:rsidRDefault="00C01C35">
      <w:pPr>
        <w:spacing w:before="16"/>
        <w:ind w:left="100" w:right="-20"/>
        <w:rPr>
          <w:rFonts w:ascii="Book Antiqua" w:eastAsia="Book Antiqua" w:hAnsi="Book Antiqua" w:cs="Book Antiqua"/>
          <w:b/>
          <w:sz w:val="28"/>
          <w:szCs w:val="28"/>
        </w:rPr>
      </w:pPr>
    </w:p>
    <w:p w14:paraId="7E87A625" w14:textId="77777777" w:rsidR="00C01C35" w:rsidRDefault="00190DA6">
      <w:r>
        <w:rPr>
          <w:b/>
        </w:rPr>
        <w:t>ASAP</w:t>
      </w:r>
      <w:r>
        <w:t xml:space="preserve">   As Soon as Possible</w:t>
      </w:r>
    </w:p>
    <w:p w14:paraId="34FDD380" w14:textId="77777777" w:rsidR="00C01C35" w:rsidRDefault="00C01C35"/>
    <w:p w14:paraId="08A7AB4C" w14:textId="77777777" w:rsidR="00C01C35" w:rsidRDefault="00190DA6">
      <w:pPr>
        <w:tabs>
          <w:tab w:val="left" w:pos="840"/>
        </w:tabs>
      </w:pPr>
      <w:r>
        <w:rPr>
          <w:b/>
        </w:rPr>
        <w:t>COB</w:t>
      </w:r>
      <w:r>
        <w:tab/>
        <w:t>Close of Business (5 pm)</w:t>
      </w:r>
    </w:p>
    <w:p w14:paraId="23633543" w14:textId="77777777" w:rsidR="00C01C35" w:rsidRDefault="00C01C35"/>
    <w:p w14:paraId="2FFF1D17" w14:textId="77777777" w:rsidR="00C01C35" w:rsidRDefault="00190DA6">
      <w:r>
        <w:rPr>
          <w:b/>
        </w:rPr>
        <w:t>SGBRG</w:t>
      </w:r>
      <w:r>
        <w:t>: Smart Glass Based Remote Guidance</w:t>
      </w:r>
    </w:p>
    <w:p w14:paraId="690BB559" w14:textId="77777777" w:rsidR="00C01C35" w:rsidRDefault="00C01C35">
      <w:pPr>
        <w:pBdr>
          <w:top w:val="nil"/>
          <w:left w:val="nil"/>
          <w:bottom w:val="nil"/>
          <w:right w:val="nil"/>
          <w:between w:val="nil"/>
        </w:pBdr>
        <w:ind w:right="0" w:firstLine="0"/>
      </w:pPr>
    </w:p>
    <w:p w14:paraId="013907CE" w14:textId="77777777" w:rsidR="00C01C35" w:rsidRDefault="00C01C35">
      <w:pPr>
        <w:pBdr>
          <w:top w:val="nil"/>
          <w:left w:val="nil"/>
          <w:bottom w:val="nil"/>
          <w:right w:val="nil"/>
          <w:between w:val="nil"/>
        </w:pBdr>
        <w:ind w:right="0" w:firstLine="0"/>
      </w:pPr>
    </w:p>
    <w:p w14:paraId="03ED0F9B" w14:textId="77777777" w:rsidR="00C01C35" w:rsidRDefault="00C01C35">
      <w:pPr>
        <w:pBdr>
          <w:top w:val="nil"/>
          <w:left w:val="nil"/>
          <w:bottom w:val="nil"/>
          <w:right w:val="nil"/>
          <w:between w:val="nil"/>
        </w:pBdr>
        <w:ind w:right="0" w:firstLine="0"/>
      </w:pPr>
    </w:p>
    <w:p w14:paraId="387C4F67" w14:textId="77777777" w:rsidR="00C01C35" w:rsidRDefault="00C01C35">
      <w:pPr>
        <w:pBdr>
          <w:top w:val="nil"/>
          <w:left w:val="nil"/>
          <w:bottom w:val="nil"/>
          <w:right w:val="nil"/>
          <w:between w:val="nil"/>
        </w:pBdr>
        <w:ind w:right="0" w:firstLine="0"/>
      </w:pPr>
    </w:p>
    <w:p w14:paraId="13FEFA32" w14:textId="77777777" w:rsidR="00C01C35" w:rsidRDefault="00C01C35">
      <w:pPr>
        <w:pBdr>
          <w:top w:val="nil"/>
          <w:left w:val="nil"/>
          <w:bottom w:val="nil"/>
          <w:right w:val="nil"/>
          <w:between w:val="nil"/>
        </w:pBdr>
        <w:ind w:right="0" w:firstLine="0"/>
      </w:pPr>
    </w:p>
    <w:p w14:paraId="37D1073D" w14:textId="77777777" w:rsidR="00C01C35" w:rsidRDefault="00C01C35">
      <w:pPr>
        <w:pBdr>
          <w:top w:val="nil"/>
          <w:left w:val="nil"/>
          <w:bottom w:val="nil"/>
          <w:right w:val="nil"/>
          <w:between w:val="nil"/>
        </w:pBdr>
        <w:ind w:right="0" w:firstLine="0"/>
      </w:pPr>
    </w:p>
    <w:p w14:paraId="690F760A" w14:textId="77777777" w:rsidR="00C01C35" w:rsidRDefault="00C01C35">
      <w:pPr>
        <w:pBdr>
          <w:top w:val="nil"/>
          <w:left w:val="nil"/>
          <w:bottom w:val="nil"/>
          <w:right w:val="nil"/>
          <w:between w:val="nil"/>
        </w:pBdr>
        <w:ind w:right="0" w:firstLine="0"/>
      </w:pPr>
    </w:p>
    <w:p w14:paraId="11305765" w14:textId="77777777" w:rsidR="00C01C35" w:rsidRDefault="00C01C35">
      <w:pPr>
        <w:pBdr>
          <w:top w:val="nil"/>
          <w:left w:val="nil"/>
          <w:bottom w:val="nil"/>
          <w:right w:val="nil"/>
          <w:between w:val="nil"/>
        </w:pBdr>
        <w:ind w:right="0" w:firstLine="0"/>
      </w:pPr>
    </w:p>
    <w:p w14:paraId="0695778A" w14:textId="77777777" w:rsidR="00C01C35" w:rsidRDefault="00C01C35">
      <w:pPr>
        <w:pBdr>
          <w:top w:val="nil"/>
          <w:left w:val="nil"/>
          <w:bottom w:val="nil"/>
          <w:right w:val="nil"/>
          <w:between w:val="nil"/>
        </w:pBdr>
        <w:ind w:right="0" w:firstLine="0"/>
      </w:pPr>
    </w:p>
    <w:p w14:paraId="2F17A54D" w14:textId="77777777" w:rsidR="00C01C35" w:rsidRDefault="00C01C35">
      <w:pPr>
        <w:pBdr>
          <w:top w:val="nil"/>
          <w:left w:val="nil"/>
          <w:bottom w:val="nil"/>
          <w:right w:val="nil"/>
          <w:between w:val="nil"/>
        </w:pBdr>
        <w:ind w:right="0" w:firstLine="0"/>
      </w:pPr>
    </w:p>
    <w:p w14:paraId="392D4F58" w14:textId="77777777" w:rsidR="00C01C35" w:rsidRDefault="00C01C35">
      <w:pPr>
        <w:pBdr>
          <w:top w:val="nil"/>
          <w:left w:val="nil"/>
          <w:bottom w:val="nil"/>
          <w:right w:val="nil"/>
          <w:between w:val="nil"/>
        </w:pBdr>
        <w:ind w:right="0" w:firstLine="0"/>
      </w:pPr>
    </w:p>
    <w:p w14:paraId="1A49AAAE" w14:textId="77777777" w:rsidR="00C01C35" w:rsidRDefault="00C01C35">
      <w:pPr>
        <w:pBdr>
          <w:top w:val="nil"/>
          <w:left w:val="nil"/>
          <w:bottom w:val="nil"/>
          <w:right w:val="nil"/>
          <w:between w:val="nil"/>
        </w:pBdr>
        <w:ind w:right="0" w:firstLine="0"/>
      </w:pPr>
    </w:p>
    <w:p w14:paraId="1725822C" w14:textId="77777777" w:rsidR="00C01C35" w:rsidRDefault="00C01C35">
      <w:pPr>
        <w:pBdr>
          <w:top w:val="nil"/>
          <w:left w:val="nil"/>
          <w:bottom w:val="nil"/>
          <w:right w:val="nil"/>
          <w:between w:val="nil"/>
        </w:pBdr>
        <w:ind w:right="0" w:firstLine="0"/>
        <w:sectPr w:rsidR="00C01C35">
          <w:headerReference w:type="default" r:id="rId8"/>
          <w:footerReference w:type="default" r:id="rId9"/>
          <w:pgSz w:w="11920" w:h="16840"/>
          <w:pgMar w:top="1300" w:right="1340" w:bottom="1580" w:left="1340" w:header="0" w:footer="1389" w:gutter="0"/>
          <w:pgNumType w:start="0"/>
          <w:cols w:space="720"/>
          <w:titlePg/>
        </w:sectPr>
      </w:pPr>
    </w:p>
    <w:p w14:paraId="14FF84DD" w14:textId="77777777" w:rsidR="00C01C35" w:rsidRDefault="00C01C35"/>
    <w:sdt>
      <w:sdtPr>
        <w:id w:val="-38898350"/>
        <w:docPartObj>
          <w:docPartGallery w:val="Table of Contents"/>
          <w:docPartUnique/>
        </w:docPartObj>
      </w:sdtPr>
      <w:sdtEndPr/>
      <w:sdtContent>
        <w:p w14:paraId="2998D293" w14:textId="592429DD" w:rsidR="0069178B" w:rsidRDefault="00190DA6">
          <w:pPr>
            <w:pStyle w:val="TOC1"/>
            <w:tabs>
              <w:tab w:val="right" w:pos="9230"/>
            </w:tabs>
            <w:rPr>
              <w:rFonts w:asciiTheme="minorHAnsi" w:eastAsiaTheme="minorEastAsia" w:hAnsiTheme="minorHAnsi" w:cstheme="minorBidi"/>
              <w:noProof/>
              <w:lang w:val="en-AU"/>
            </w:rPr>
          </w:pPr>
          <w:r>
            <w:fldChar w:fldCharType="begin"/>
          </w:r>
          <w:r>
            <w:instrText xml:space="preserve"> TOC \h \u \z </w:instrText>
          </w:r>
          <w:r>
            <w:fldChar w:fldCharType="separate"/>
          </w:r>
          <w:hyperlink w:anchor="_Toc514948853" w:history="1">
            <w:r w:rsidR="0069178B" w:rsidRPr="00F873CE">
              <w:rPr>
                <w:rStyle w:val="Hyperlink"/>
                <w:noProof/>
              </w:rPr>
              <w:t>1. Introduction</w:t>
            </w:r>
            <w:r w:rsidR="0069178B">
              <w:rPr>
                <w:noProof/>
                <w:webHidden/>
              </w:rPr>
              <w:tab/>
            </w:r>
            <w:r w:rsidR="0069178B">
              <w:rPr>
                <w:noProof/>
                <w:webHidden/>
              </w:rPr>
              <w:fldChar w:fldCharType="begin"/>
            </w:r>
            <w:r w:rsidR="0069178B">
              <w:rPr>
                <w:noProof/>
                <w:webHidden/>
              </w:rPr>
              <w:instrText xml:space="preserve"> PAGEREF _Toc514948853 \h </w:instrText>
            </w:r>
            <w:r w:rsidR="0069178B">
              <w:rPr>
                <w:noProof/>
                <w:webHidden/>
              </w:rPr>
            </w:r>
            <w:r w:rsidR="0069178B">
              <w:rPr>
                <w:noProof/>
                <w:webHidden/>
              </w:rPr>
              <w:fldChar w:fldCharType="separate"/>
            </w:r>
            <w:r w:rsidR="00860E7D">
              <w:rPr>
                <w:noProof/>
                <w:webHidden/>
              </w:rPr>
              <w:t>5</w:t>
            </w:r>
            <w:r w:rsidR="0069178B">
              <w:rPr>
                <w:noProof/>
                <w:webHidden/>
              </w:rPr>
              <w:fldChar w:fldCharType="end"/>
            </w:r>
          </w:hyperlink>
        </w:p>
        <w:p w14:paraId="66D32565" w14:textId="64098E19" w:rsidR="0069178B" w:rsidRDefault="0069178B">
          <w:pPr>
            <w:pStyle w:val="TOC2"/>
            <w:tabs>
              <w:tab w:val="right" w:pos="9230"/>
            </w:tabs>
            <w:rPr>
              <w:rFonts w:asciiTheme="minorHAnsi" w:eastAsiaTheme="minorEastAsia" w:hAnsiTheme="minorHAnsi" w:cstheme="minorBidi"/>
              <w:noProof/>
              <w:lang w:val="en-AU"/>
            </w:rPr>
          </w:pPr>
          <w:hyperlink w:anchor="_Toc514948854" w:history="1">
            <w:r w:rsidRPr="00F873CE">
              <w:rPr>
                <w:rStyle w:val="Hyperlink"/>
                <w:noProof/>
              </w:rPr>
              <w:t>1.1. Author List/Roles</w:t>
            </w:r>
            <w:r>
              <w:rPr>
                <w:noProof/>
                <w:webHidden/>
              </w:rPr>
              <w:tab/>
            </w:r>
            <w:r>
              <w:rPr>
                <w:noProof/>
                <w:webHidden/>
              </w:rPr>
              <w:fldChar w:fldCharType="begin"/>
            </w:r>
            <w:r>
              <w:rPr>
                <w:noProof/>
                <w:webHidden/>
              </w:rPr>
              <w:instrText xml:space="preserve"> PAGEREF _Toc514948854 \h </w:instrText>
            </w:r>
            <w:r>
              <w:rPr>
                <w:noProof/>
                <w:webHidden/>
              </w:rPr>
            </w:r>
            <w:r>
              <w:rPr>
                <w:noProof/>
                <w:webHidden/>
              </w:rPr>
              <w:fldChar w:fldCharType="separate"/>
            </w:r>
            <w:r w:rsidR="00860E7D">
              <w:rPr>
                <w:noProof/>
                <w:webHidden/>
              </w:rPr>
              <w:t>5</w:t>
            </w:r>
            <w:r>
              <w:rPr>
                <w:noProof/>
                <w:webHidden/>
              </w:rPr>
              <w:fldChar w:fldCharType="end"/>
            </w:r>
          </w:hyperlink>
        </w:p>
        <w:p w14:paraId="4D4E8548" w14:textId="73C75243" w:rsidR="0069178B" w:rsidRDefault="0069178B">
          <w:pPr>
            <w:pStyle w:val="TOC2"/>
            <w:tabs>
              <w:tab w:val="right" w:pos="9230"/>
            </w:tabs>
            <w:rPr>
              <w:rFonts w:asciiTheme="minorHAnsi" w:eastAsiaTheme="minorEastAsia" w:hAnsiTheme="minorHAnsi" w:cstheme="minorBidi"/>
              <w:noProof/>
              <w:lang w:val="en-AU"/>
            </w:rPr>
          </w:pPr>
          <w:hyperlink w:anchor="_Toc514948855" w:history="1">
            <w:r w:rsidRPr="00F873CE">
              <w:rPr>
                <w:rStyle w:val="Hyperlink"/>
                <w:noProof/>
              </w:rPr>
              <w:t>1.2 Purpose</w:t>
            </w:r>
            <w:r>
              <w:rPr>
                <w:noProof/>
                <w:webHidden/>
              </w:rPr>
              <w:tab/>
            </w:r>
            <w:r>
              <w:rPr>
                <w:noProof/>
                <w:webHidden/>
              </w:rPr>
              <w:fldChar w:fldCharType="begin"/>
            </w:r>
            <w:r>
              <w:rPr>
                <w:noProof/>
                <w:webHidden/>
              </w:rPr>
              <w:instrText xml:space="preserve"> PAGEREF _Toc514948855 \h </w:instrText>
            </w:r>
            <w:r>
              <w:rPr>
                <w:noProof/>
                <w:webHidden/>
              </w:rPr>
            </w:r>
            <w:r>
              <w:rPr>
                <w:noProof/>
                <w:webHidden/>
              </w:rPr>
              <w:fldChar w:fldCharType="separate"/>
            </w:r>
            <w:r w:rsidR="00860E7D">
              <w:rPr>
                <w:noProof/>
                <w:webHidden/>
              </w:rPr>
              <w:t>5</w:t>
            </w:r>
            <w:r>
              <w:rPr>
                <w:noProof/>
                <w:webHidden/>
              </w:rPr>
              <w:fldChar w:fldCharType="end"/>
            </w:r>
          </w:hyperlink>
        </w:p>
        <w:p w14:paraId="585C0315" w14:textId="1B89E44C" w:rsidR="0069178B" w:rsidRDefault="0069178B">
          <w:pPr>
            <w:pStyle w:val="TOC1"/>
            <w:tabs>
              <w:tab w:val="right" w:pos="9230"/>
            </w:tabs>
            <w:rPr>
              <w:rFonts w:asciiTheme="minorHAnsi" w:eastAsiaTheme="minorEastAsia" w:hAnsiTheme="minorHAnsi" w:cstheme="minorBidi"/>
              <w:noProof/>
              <w:lang w:val="en-AU"/>
            </w:rPr>
          </w:pPr>
          <w:hyperlink w:anchor="_Toc514948856" w:history="1">
            <w:r w:rsidRPr="00F873CE">
              <w:rPr>
                <w:rStyle w:val="Hyperlink"/>
                <w:noProof/>
              </w:rPr>
              <w:t>2. Reference Documents</w:t>
            </w:r>
            <w:r>
              <w:rPr>
                <w:noProof/>
                <w:webHidden/>
              </w:rPr>
              <w:tab/>
            </w:r>
            <w:r>
              <w:rPr>
                <w:noProof/>
                <w:webHidden/>
              </w:rPr>
              <w:fldChar w:fldCharType="begin"/>
            </w:r>
            <w:r>
              <w:rPr>
                <w:noProof/>
                <w:webHidden/>
              </w:rPr>
              <w:instrText xml:space="preserve"> PAGEREF _Toc514948856 \h </w:instrText>
            </w:r>
            <w:r>
              <w:rPr>
                <w:noProof/>
                <w:webHidden/>
              </w:rPr>
            </w:r>
            <w:r>
              <w:rPr>
                <w:noProof/>
                <w:webHidden/>
              </w:rPr>
              <w:fldChar w:fldCharType="separate"/>
            </w:r>
            <w:r w:rsidR="00860E7D">
              <w:rPr>
                <w:noProof/>
                <w:webHidden/>
              </w:rPr>
              <w:t>6</w:t>
            </w:r>
            <w:r>
              <w:rPr>
                <w:noProof/>
                <w:webHidden/>
              </w:rPr>
              <w:fldChar w:fldCharType="end"/>
            </w:r>
          </w:hyperlink>
        </w:p>
        <w:p w14:paraId="5CEF13FE" w14:textId="1022CD89" w:rsidR="0069178B" w:rsidRDefault="0069178B">
          <w:pPr>
            <w:pStyle w:val="TOC1"/>
            <w:tabs>
              <w:tab w:val="right" w:pos="9230"/>
            </w:tabs>
            <w:rPr>
              <w:rFonts w:asciiTheme="minorHAnsi" w:eastAsiaTheme="minorEastAsia" w:hAnsiTheme="minorHAnsi" w:cstheme="minorBidi"/>
              <w:noProof/>
              <w:lang w:val="en-AU"/>
            </w:rPr>
          </w:pPr>
          <w:hyperlink w:anchor="_Toc514948857" w:history="1">
            <w:r w:rsidRPr="00F873CE">
              <w:rPr>
                <w:rStyle w:val="Hyperlink"/>
                <w:noProof/>
              </w:rPr>
              <w:t>3. Management</w:t>
            </w:r>
            <w:r>
              <w:rPr>
                <w:noProof/>
                <w:webHidden/>
              </w:rPr>
              <w:tab/>
            </w:r>
            <w:r>
              <w:rPr>
                <w:noProof/>
                <w:webHidden/>
              </w:rPr>
              <w:fldChar w:fldCharType="begin"/>
            </w:r>
            <w:r>
              <w:rPr>
                <w:noProof/>
                <w:webHidden/>
              </w:rPr>
              <w:instrText xml:space="preserve"> PAGEREF _Toc514948857 \h </w:instrText>
            </w:r>
            <w:r>
              <w:rPr>
                <w:noProof/>
                <w:webHidden/>
              </w:rPr>
            </w:r>
            <w:r>
              <w:rPr>
                <w:noProof/>
                <w:webHidden/>
              </w:rPr>
              <w:fldChar w:fldCharType="separate"/>
            </w:r>
            <w:r w:rsidR="00860E7D">
              <w:rPr>
                <w:noProof/>
                <w:webHidden/>
              </w:rPr>
              <w:t>7</w:t>
            </w:r>
            <w:r>
              <w:rPr>
                <w:noProof/>
                <w:webHidden/>
              </w:rPr>
              <w:fldChar w:fldCharType="end"/>
            </w:r>
          </w:hyperlink>
        </w:p>
        <w:p w14:paraId="5ADEEF88" w14:textId="3700AAC1" w:rsidR="0069178B" w:rsidRDefault="0069178B">
          <w:pPr>
            <w:pStyle w:val="TOC2"/>
            <w:tabs>
              <w:tab w:val="right" w:pos="9230"/>
            </w:tabs>
            <w:rPr>
              <w:rFonts w:asciiTheme="minorHAnsi" w:eastAsiaTheme="minorEastAsia" w:hAnsiTheme="minorHAnsi" w:cstheme="minorBidi"/>
              <w:noProof/>
              <w:lang w:val="en-AU"/>
            </w:rPr>
          </w:pPr>
          <w:hyperlink w:anchor="_Toc514948858" w:history="1">
            <w:r w:rsidRPr="00F873CE">
              <w:rPr>
                <w:rStyle w:val="Hyperlink"/>
                <w:noProof/>
              </w:rPr>
              <w:t>3.1. Organisation/Roles</w:t>
            </w:r>
            <w:r>
              <w:rPr>
                <w:noProof/>
                <w:webHidden/>
              </w:rPr>
              <w:tab/>
            </w:r>
            <w:r>
              <w:rPr>
                <w:noProof/>
                <w:webHidden/>
              </w:rPr>
              <w:fldChar w:fldCharType="begin"/>
            </w:r>
            <w:r>
              <w:rPr>
                <w:noProof/>
                <w:webHidden/>
              </w:rPr>
              <w:instrText xml:space="preserve"> PAGEREF _Toc514948858 \h </w:instrText>
            </w:r>
            <w:r>
              <w:rPr>
                <w:noProof/>
                <w:webHidden/>
              </w:rPr>
            </w:r>
            <w:r>
              <w:rPr>
                <w:noProof/>
                <w:webHidden/>
              </w:rPr>
              <w:fldChar w:fldCharType="separate"/>
            </w:r>
            <w:r w:rsidR="00860E7D">
              <w:rPr>
                <w:noProof/>
                <w:webHidden/>
              </w:rPr>
              <w:t>7</w:t>
            </w:r>
            <w:r>
              <w:rPr>
                <w:noProof/>
                <w:webHidden/>
              </w:rPr>
              <w:fldChar w:fldCharType="end"/>
            </w:r>
          </w:hyperlink>
        </w:p>
        <w:p w14:paraId="359822B4" w14:textId="2F05546D" w:rsidR="0069178B" w:rsidRDefault="0069178B">
          <w:pPr>
            <w:pStyle w:val="TOC3"/>
            <w:tabs>
              <w:tab w:val="right" w:pos="9230"/>
            </w:tabs>
            <w:rPr>
              <w:rFonts w:asciiTheme="minorHAnsi" w:eastAsiaTheme="minorEastAsia" w:hAnsiTheme="minorHAnsi" w:cstheme="minorBidi"/>
              <w:noProof/>
              <w:lang w:val="en-AU"/>
            </w:rPr>
          </w:pPr>
          <w:hyperlink w:anchor="_Toc514948859" w:history="1">
            <w:r w:rsidRPr="00F873CE">
              <w:rPr>
                <w:rStyle w:val="Hyperlink"/>
                <w:noProof/>
              </w:rPr>
              <w:t>3.1.1. Meeting Roles</w:t>
            </w:r>
            <w:r>
              <w:rPr>
                <w:noProof/>
                <w:webHidden/>
              </w:rPr>
              <w:tab/>
            </w:r>
            <w:r>
              <w:rPr>
                <w:noProof/>
                <w:webHidden/>
              </w:rPr>
              <w:fldChar w:fldCharType="begin"/>
            </w:r>
            <w:r>
              <w:rPr>
                <w:noProof/>
                <w:webHidden/>
              </w:rPr>
              <w:instrText xml:space="preserve"> PAGEREF _Toc514948859 \h </w:instrText>
            </w:r>
            <w:r>
              <w:rPr>
                <w:noProof/>
                <w:webHidden/>
              </w:rPr>
            </w:r>
            <w:r>
              <w:rPr>
                <w:noProof/>
                <w:webHidden/>
              </w:rPr>
              <w:fldChar w:fldCharType="separate"/>
            </w:r>
            <w:r w:rsidR="00860E7D">
              <w:rPr>
                <w:noProof/>
                <w:webHidden/>
              </w:rPr>
              <w:t>7</w:t>
            </w:r>
            <w:r>
              <w:rPr>
                <w:noProof/>
                <w:webHidden/>
              </w:rPr>
              <w:fldChar w:fldCharType="end"/>
            </w:r>
          </w:hyperlink>
        </w:p>
        <w:p w14:paraId="28781541" w14:textId="4F4C4837" w:rsidR="0069178B" w:rsidRDefault="0069178B">
          <w:pPr>
            <w:pStyle w:val="TOC3"/>
            <w:tabs>
              <w:tab w:val="right" w:pos="9230"/>
            </w:tabs>
            <w:rPr>
              <w:rFonts w:asciiTheme="minorHAnsi" w:eastAsiaTheme="minorEastAsia" w:hAnsiTheme="minorHAnsi" w:cstheme="minorBidi"/>
              <w:noProof/>
              <w:lang w:val="en-AU"/>
            </w:rPr>
          </w:pPr>
          <w:hyperlink w:anchor="_Toc514948860" w:history="1">
            <w:r w:rsidRPr="00F873CE">
              <w:rPr>
                <w:rStyle w:val="Hyperlink"/>
                <w:noProof/>
              </w:rPr>
              <w:t>3.1.2. Formal Review Meeting Roles</w:t>
            </w:r>
            <w:r>
              <w:rPr>
                <w:noProof/>
                <w:webHidden/>
              </w:rPr>
              <w:tab/>
            </w:r>
            <w:r>
              <w:rPr>
                <w:noProof/>
                <w:webHidden/>
              </w:rPr>
              <w:fldChar w:fldCharType="begin"/>
            </w:r>
            <w:r>
              <w:rPr>
                <w:noProof/>
                <w:webHidden/>
              </w:rPr>
              <w:instrText xml:space="preserve"> PAGEREF _Toc514948860 \h </w:instrText>
            </w:r>
            <w:r>
              <w:rPr>
                <w:noProof/>
                <w:webHidden/>
              </w:rPr>
            </w:r>
            <w:r>
              <w:rPr>
                <w:noProof/>
                <w:webHidden/>
              </w:rPr>
              <w:fldChar w:fldCharType="separate"/>
            </w:r>
            <w:r w:rsidR="00860E7D">
              <w:rPr>
                <w:noProof/>
                <w:webHidden/>
              </w:rPr>
              <w:t>7</w:t>
            </w:r>
            <w:r>
              <w:rPr>
                <w:noProof/>
                <w:webHidden/>
              </w:rPr>
              <w:fldChar w:fldCharType="end"/>
            </w:r>
          </w:hyperlink>
        </w:p>
        <w:p w14:paraId="21D42B7E" w14:textId="5D7A81E9" w:rsidR="0069178B" w:rsidRDefault="0069178B">
          <w:pPr>
            <w:pStyle w:val="TOC3"/>
            <w:tabs>
              <w:tab w:val="right" w:pos="9230"/>
            </w:tabs>
            <w:rPr>
              <w:rFonts w:asciiTheme="minorHAnsi" w:eastAsiaTheme="minorEastAsia" w:hAnsiTheme="minorHAnsi" w:cstheme="minorBidi"/>
              <w:noProof/>
              <w:lang w:val="en-AU"/>
            </w:rPr>
          </w:pPr>
          <w:hyperlink w:anchor="_Toc514948861" w:history="1">
            <w:r w:rsidRPr="00F873CE">
              <w:rPr>
                <w:rStyle w:val="Hyperlink"/>
                <w:noProof/>
              </w:rPr>
              <w:t>3.1.3) Champion Roles</w:t>
            </w:r>
            <w:r>
              <w:rPr>
                <w:noProof/>
                <w:webHidden/>
              </w:rPr>
              <w:tab/>
            </w:r>
            <w:r>
              <w:rPr>
                <w:noProof/>
                <w:webHidden/>
              </w:rPr>
              <w:fldChar w:fldCharType="begin"/>
            </w:r>
            <w:r>
              <w:rPr>
                <w:noProof/>
                <w:webHidden/>
              </w:rPr>
              <w:instrText xml:space="preserve"> PAGEREF _Toc514948861 \h </w:instrText>
            </w:r>
            <w:r>
              <w:rPr>
                <w:noProof/>
                <w:webHidden/>
              </w:rPr>
            </w:r>
            <w:r>
              <w:rPr>
                <w:noProof/>
                <w:webHidden/>
              </w:rPr>
              <w:fldChar w:fldCharType="separate"/>
            </w:r>
            <w:r w:rsidR="00860E7D">
              <w:rPr>
                <w:noProof/>
                <w:webHidden/>
              </w:rPr>
              <w:t>8</w:t>
            </w:r>
            <w:r>
              <w:rPr>
                <w:noProof/>
                <w:webHidden/>
              </w:rPr>
              <w:fldChar w:fldCharType="end"/>
            </w:r>
          </w:hyperlink>
        </w:p>
        <w:p w14:paraId="6395422F" w14:textId="2A3CC9DB" w:rsidR="0069178B" w:rsidRDefault="0069178B">
          <w:pPr>
            <w:pStyle w:val="TOC3"/>
            <w:tabs>
              <w:tab w:val="right" w:pos="9230"/>
            </w:tabs>
            <w:rPr>
              <w:rFonts w:asciiTheme="minorHAnsi" w:eastAsiaTheme="minorEastAsia" w:hAnsiTheme="minorHAnsi" w:cstheme="minorBidi"/>
              <w:noProof/>
              <w:lang w:val="en-AU"/>
            </w:rPr>
          </w:pPr>
          <w:hyperlink w:anchor="_Toc514948862" w:history="1">
            <w:r w:rsidRPr="00F873CE">
              <w:rPr>
                <w:rStyle w:val="Hyperlink"/>
                <w:noProof/>
              </w:rPr>
              <w:t>3.1.4. Communication Roles</w:t>
            </w:r>
            <w:r>
              <w:rPr>
                <w:noProof/>
                <w:webHidden/>
              </w:rPr>
              <w:tab/>
            </w:r>
            <w:r>
              <w:rPr>
                <w:noProof/>
                <w:webHidden/>
              </w:rPr>
              <w:fldChar w:fldCharType="begin"/>
            </w:r>
            <w:r>
              <w:rPr>
                <w:noProof/>
                <w:webHidden/>
              </w:rPr>
              <w:instrText xml:space="preserve"> PAGEREF _Toc514948862 \h </w:instrText>
            </w:r>
            <w:r>
              <w:rPr>
                <w:noProof/>
                <w:webHidden/>
              </w:rPr>
            </w:r>
            <w:r>
              <w:rPr>
                <w:noProof/>
                <w:webHidden/>
              </w:rPr>
              <w:fldChar w:fldCharType="separate"/>
            </w:r>
            <w:r w:rsidR="00860E7D">
              <w:rPr>
                <w:noProof/>
                <w:webHidden/>
              </w:rPr>
              <w:t>9</w:t>
            </w:r>
            <w:r>
              <w:rPr>
                <w:noProof/>
                <w:webHidden/>
              </w:rPr>
              <w:fldChar w:fldCharType="end"/>
            </w:r>
          </w:hyperlink>
        </w:p>
        <w:p w14:paraId="7018F4DD" w14:textId="4059EB93" w:rsidR="0069178B" w:rsidRDefault="0069178B">
          <w:pPr>
            <w:pStyle w:val="TOC2"/>
            <w:tabs>
              <w:tab w:val="right" w:pos="9230"/>
            </w:tabs>
            <w:rPr>
              <w:rFonts w:asciiTheme="minorHAnsi" w:eastAsiaTheme="minorEastAsia" w:hAnsiTheme="minorHAnsi" w:cstheme="minorBidi"/>
              <w:noProof/>
              <w:lang w:val="en-AU"/>
            </w:rPr>
          </w:pPr>
          <w:hyperlink w:anchor="_Toc514948863" w:history="1">
            <w:r w:rsidRPr="00F873CE">
              <w:rPr>
                <w:rStyle w:val="Hyperlink"/>
                <w:noProof/>
              </w:rPr>
              <w:t>3.2. Tasks and Responsibilities</w:t>
            </w:r>
            <w:r>
              <w:rPr>
                <w:noProof/>
                <w:webHidden/>
              </w:rPr>
              <w:tab/>
            </w:r>
            <w:r>
              <w:rPr>
                <w:noProof/>
                <w:webHidden/>
              </w:rPr>
              <w:fldChar w:fldCharType="begin"/>
            </w:r>
            <w:r>
              <w:rPr>
                <w:noProof/>
                <w:webHidden/>
              </w:rPr>
              <w:instrText xml:space="preserve"> PAGEREF _Toc514948863 \h </w:instrText>
            </w:r>
            <w:r>
              <w:rPr>
                <w:noProof/>
                <w:webHidden/>
              </w:rPr>
            </w:r>
            <w:r>
              <w:rPr>
                <w:noProof/>
                <w:webHidden/>
              </w:rPr>
              <w:fldChar w:fldCharType="separate"/>
            </w:r>
            <w:r w:rsidR="00860E7D">
              <w:rPr>
                <w:noProof/>
                <w:webHidden/>
              </w:rPr>
              <w:t>9</w:t>
            </w:r>
            <w:r>
              <w:rPr>
                <w:noProof/>
                <w:webHidden/>
              </w:rPr>
              <w:fldChar w:fldCharType="end"/>
            </w:r>
          </w:hyperlink>
        </w:p>
        <w:p w14:paraId="0876C2CA" w14:textId="63D2CA16" w:rsidR="0069178B" w:rsidRDefault="0069178B">
          <w:pPr>
            <w:pStyle w:val="TOC3"/>
            <w:tabs>
              <w:tab w:val="right" w:pos="9230"/>
            </w:tabs>
            <w:rPr>
              <w:rFonts w:asciiTheme="minorHAnsi" w:eastAsiaTheme="minorEastAsia" w:hAnsiTheme="minorHAnsi" w:cstheme="minorBidi"/>
              <w:noProof/>
              <w:lang w:val="en-AU"/>
            </w:rPr>
          </w:pPr>
          <w:hyperlink w:anchor="_Toc514948864" w:history="1">
            <w:r w:rsidRPr="00F873CE">
              <w:rPr>
                <w:rStyle w:val="Hyperlink"/>
                <w:noProof/>
              </w:rPr>
              <w:t>3.2.1. General Team Member Responsibilities</w:t>
            </w:r>
            <w:r>
              <w:rPr>
                <w:noProof/>
                <w:webHidden/>
              </w:rPr>
              <w:tab/>
            </w:r>
            <w:r>
              <w:rPr>
                <w:noProof/>
                <w:webHidden/>
              </w:rPr>
              <w:fldChar w:fldCharType="begin"/>
            </w:r>
            <w:r>
              <w:rPr>
                <w:noProof/>
                <w:webHidden/>
              </w:rPr>
              <w:instrText xml:space="preserve"> PAGEREF _Toc514948864 \h </w:instrText>
            </w:r>
            <w:r>
              <w:rPr>
                <w:noProof/>
                <w:webHidden/>
              </w:rPr>
            </w:r>
            <w:r>
              <w:rPr>
                <w:noProof/>
                <w:webHidden/>
              </w:rPr>
              <w:fldChar w:fldCharType="separate"/>
            </w:r>
            <w:r w:rsidR="00860E7D">
              <w:rPr>
                <w:noProof/>
                <w:webHidden/>
              </w:rPr>
              <w:t>9</w:t>
            </w:r>
            <w:r>
              <w:rPr>
                <w:noProof/>
                <w:webHidden/>
              </w:rPr>
              <w:fldChar w:fldCharType="end"/>
            </w:r>
          </w:hyperlink>
        </w:p>
        <w:p w14:paraId="4F1B86A4" w14:textId="109FC934" w:rsidR="0069178B" w:rsidRDefault="0069178B">
          <w:pPr>
            <w:pStyle w:val="TOC1"/>
            <w:tabs>
              <w:tab w:val="right" w:pos="9230"/>
            </w:tabs>
            <w:rPr>
              <w:rFonts w:asciiTheme="minorHAnsi" w:eastAsiaTheme="minorEastAsia" w:hAnsiTheme="minorHAnsi" w:cstheme="minorBidi"/>
              <w:noProof/>
              <w:lang w:val="en-AU"/>
            </w:rPr>
          </w:pPr>
          <w:hyperlink w:anchor="_Toc514948865" w:history="1">
            <w:r w:rsidRPr="00F873CE">
              <w:rPr>
                <w:rStyle w:val="Hyperlink"/>
                <w:noProof/>
              </w:rPr>
              <w:t>4. Documentation</w:t>
            </w:r>
            <w:r>
              <w:rPr>
                <w:noProof/>
                <w:webHidden/>
              </w:rPr>
              <w:tab/>
            </w:r>
            <w:r>
              <w:rPr>
                <w:noProof/>
                <w:webHidden/>
              </w:rPr>
              <w:fldChar w:fldCharType="begin"/>
            </w:r>
            <w:r>
              <w:rPr>
                <w:noProof/>
                <w:webHidden/>
              </w:rPr>
              <w:instrText xml:space="preserve"> PAGEREF _Toc514948865 \h </w:instrText>
            </w:r>
            <w:r>
              <w:rPr>
                <w:noProof/>
                <w:webHidden/>
              </w:rPr>
            </w:r>
            <w:r>
              <w:rPr>
                <w:noProof/>
                <w:webHidden/>
              </w:rPr>
              <w:fldChar w:fldCharType="separate"/>
            </w:r>
            <w:r w:rsidR="00860E7D">
              <w:rPr>
                <w:noProof/>
                <w:webHidden/>
              </w:rPr>
              <w:t>12</w:t>
            </w:r>
            <w:r>
              <w:rPr>
                <w:noProof/>
                <w:webHidden/>
              </w:rPr>
              <w:fldChar w:fldCharType="end"/>
            </w:r>
          </w:hyperlink>
        </w:p>
        <w:p w14:paraId="6E091173" w14:textId="76D88D4D" w:rsidR="0069178B" w:rsidRDefault="0069178B">
          <w:pPr>
            <w:pStyle w:val="TOC2"/>
            <w:tabs>
              <w:tab w:val="right" w:pos="9230"/>
            </w:tabs>
            <w:rPr>
              <w:rFonts w:asciiTheme="minorHAnsi" w:eastAsiaTheme="minorEastAsia" w:hAnsiTheme="minorHAnsi" w:cstheme="minorBidi"/>
              <w:noProof/>
              <w:lang w:val="en-AU"/>
            </w:rPr>
          </w:pPr>
          <w:hyperlink w:anchor="_Toc514948866" w:history="1">
            <w:r w:rsidRPr="00F873CE">
              <w:rPr>
                <w:rStyle w:val="Hyperlink"/>
                <w:noProof/>
              </w:rPr>
              <w:t>4.1. Software Documents</w:t>
            </w:r>
            <w:r>
              <w:rPr>
                <w:noProof/>
                <w:webHidden/>
              </w:rPr>
              <w:tab/>
            </w:r>
            <w:r>
              <w:rPr>
                <w:noProof/>
                <w:webHidden/>
              </w:rPr>
              <w:fldChar w:fldCharType="begin"/>
            </w:r>
            <w:r>
              <w:rPr>
                <w:noProof/>
                <w:webHidden/>
              </w:rPr>
              <w:instrText xml:space="preserve"> PAGEREF _Toc514948866 \h </w:instrText>
            </w:r>
            <w:r>
              <w:rPr>
                <w:noProof/>
                <w:webHidden/>
              </w:rPr>
            </w:r>
            <w:r>
              <w:rPr>
                <w:noProof/>
                <w:webHidden/>
              </w:rPr>
              <w:fldChar w:fldCharType="separate"/>
            </w:r>
            <w:r w:rsidR="00860E7D">
              <w:rPr>
                <w:noProof/>
                <w:webHidden/>
              </w:rPr>
              <w:t>12</w:t>
            </w:r>
            <w:r>
              <w:rPr>
                <w:noProof/>
                <w:webHidden/>
              </w:rPr>
              <w:fldChar w:fldCharType="end"/>
            </w:r>
          </w:hyperlink>
        </w:p>
        <w:p w14:paraId="6CEF5ABE" w14:textId="7AB625CC" w:rsidR="0069178B" w:rsidRDefault="0069178B">
          <w:pPr>
            <w:pStyle w:val="TOC3"/>
            <w:tabs>
              <w:tab w:val="right" w:pos="9230"/>
            </w:tabs>
            <w:rPr>
              <w:rFonts w:asciiTheme="minorHAnsi" w:eastAsiaTheme="minorEastAsia" w:hAnsiTheme="minorHAnsi" w:cstheme="minorBidi"/>
              <w:noProof/>
              <w:lang w:val="en-AU"/>
            </w:rPr>
          </w:pPr>
          <w:hyperlink w:anchor="_Toc514948867" w:history="1">
            <w:r w:rsidRPr="00F873CE">
              <w:rPr>
                <w:rStyle w:val="Hyperlink"/>
                <w:noProof/>
              </w:rPr>
              <w:t>4.1.1. SQAP</w:t>
            </w:r>
            <w:r>
              <w:rPr>
                <w:noProof/>
                <w:webHidden/>
              </w:rPr>
              <w:tab/>
            </w:r>
            <w:r>
              <w:rPr>
                <w:noProof/>
                <w:webHidden/>
              </w:rPr>
              <w:fldChar w:fldCharType="begin"/>
            </w:r>
            <w:r>
              <w:rPr>
                <w:noProof/>
                <w:webHidden/>
              </w:rPr>
              <w:instrText xml:space="preserve"> PAGEREF _Toc514948867 \h </w:instrText>
            </w:r>
            <w:r>
              <w:rPr>
                <w:noProof/>
                <w:webHidden/>
              </w:rPr>
            </w:r>
            <w:r>
              <w:rPr>
                <w:noProof/>
                <w:webHidden/>
              </w:rPr>
              <w:fldChar w:fldCharType="separate"/>
            </w:r>
            <w:r w:rsidR="00860E7D">
              <w:rPr>
                <w:noProof/>
                <w:webHidden/>
              </w:rPr>
              <w:t>12</w:t>
            </w:r>
            <w:r>
              <w:rPr>
                <w:noProof/>
                <w:webHidden/>
              </w:rPr>
              <w:fldChar w:fldCharType="end"/>
            </w:r>
          </w:hyperlink>
        </w:p>
        <w:p w14:paraId="35790F81" w14:textId="5F7C9F57" w:rsidR="0069178B" w:rsidRDefault="0069178B">
          <w:pPr>
            <w:pStyle w:val="TOC3"/>
            <w:tabs>
              <w:tab w:val="right" w:pos="9230"/>
            </w:tabs>
            <w:rPr>
              <w:rFonts w:asciiTheme="minorHAnsi" w:eastAsiaTheme="minorEastAsia" w:hAnsiTheme="minorHAnsi" w:cstheme="minorBidi"/>
              <w:noProof/>
              <w:lang w:val="en-AU"/>
            </w:rPr>
          </w:pPr>
          <w:hyperlink w:anchor="_Toc514948868" w:history="1">
            <w:r w:rsidRPr="00F873CE">
              <w:rPr>
                <w:rStyle w:val="Hyperlink"/>
                <w:noProof/>
              </w:rPr>
              <w:t>4.1.2. SRS</w:t>
            </w:r>
            <w:r>
              <w:rPr>
                <w:noProof/>
                <w:webHidden/>
              </w:rPr>
              <w:tab/>
            </w:r>
            <w:r>
              <w:rPr>
                <w:noProof/>
                <w:webHidden/>
              </w:rPr>
              <w:fldChar w:fldCharType="begin"/>
            </w:r>
            <w:r>
              <w:rPr>
                <w:noProof/>
                <w:webHidden/>
              </w:rPr>
              <w:instrText xml:space="preserve"> PAGEREF _Toc514948868 \h </w:instrText>
            </w:r>
            <w:r>
              <w:rPr>
                <w:noProof/>
                <w:webHidden/>
              </w:rPr>
            </w:r>
            <w:r>
              <w:rPr>
                <w:noProof/>
                <w:webHidden/>
              </w:rPr>
              <w:fldChar w:fldCharType="separate"/>
            </w:r>
            <w:r w:rsidR="00860E7D">
              <w:rPr>
                <w:noProof/>
                <w:webHidden/>
              </w:rPr>
              <w:t>12</w:t>
            </w:r>
            <w:r>
              <w:rPr>
                <w:noProof/>
                <w:webHidden/>
              </w:rPr>
              <w:fldChar w:fldCharType="end"/>
            </w:r>
          </w:hyperlink>
        </w:p>
        <w:p w14:paraId="005491AC" w14:textId="6B0AE030" w:rsidR="0069178B" w:rsidRDefault="0069178B">
          <w:pPr>
            <w:pStyle w:val="TOC3"/>
            <w:tabs>
              <w:tab w:val="right" w:pos="9230"/>
            </w:tabs>
            <w:rPr>
              <w:rFonts w:asciiTheme="minorHAnsi" w:eastAsiaTheme="minorEastAsia" w:hAnsiTheme="minorHAnsi" w:cstheme="minorBidi"/>
              <w:noProof/>
              <w:lang w:val="en-AU"/>
            </w:rPr>
          </w:pPr>
          <w:hyperlink w:anchor="_Toc514948869" w:history="1">
            <w:r w:rsidRPr="00F873CE">
              <w:rPr>
                <w:rStyle w:val="Hyperlink"/>
                <w:noProof/>
              </w:rPr>
              <w:t>4.1.3. Project Plan</w:t>
            </w:r>
            <w:r>
              <w:rPr>
                <w:noProof/>
                <w:webHidden/>
              </w:rPr>
              <w:tab/>
            </w:r>
            <w:r>
              <w:rPr>
                <w:noProof/>
                <w:webHidden/>
              </w:rPr>
              <w:fldChar w:fldCharType="begin"/>
            </w:r>
            <w:r>
              <w:rPr>
                <w:noProof/>
                <w:webHidden/>
              </w:rPr>
              <w:instrText xml:space="preserve"> PAGEREF _Toc514948869 \h </w:instrText>
            </w:r>
            <w:r>
              <w:rPr>
                <w:noProof/>
                <w:webHidden/>
              </w:rPr>
            </w:r>
            <w:r>
              <w:rPr>
                <w:noProof/>
                <w:webHidden/>
              </w:rPr>
              <w:fldChar w:fldCharType="separate"/>
            </w:r>
            <w:r w:rsidR="00860E7D">
              <w:rPr>
                <w:noProof/>
                <w:webHidden/>
              </w:rPr>
              <w:t>12</w:t>
            </w:r>
            <w:r>
              <w:rPr>
                <w:noProof/>
                <w:webHidden/>
              </w:rPr>
              <w:fldChar w:fldCharType="end"/>
            </w:r>
          </w:hyperlink>
        </w:p>
        <w:p w14:paraId="476523BD" w14:textId="23F8AEE9" w:rsidR="0069178B" w:rsidRDefault="0069178B">
          <w:pPr>
            <w:pStyle w:val="TOC3"/>
            <w:tabs>
              <w:tab w:val="right" w:pos="9230"/>
            </w:tabs>
            <w:rPr>
              <w:rFonts w:asciiTheme="minorHAnsi" w:eastAsiaTheme="minorEastAsia" w:hAnsiTheme="minorHAnsi" w:cstheme="minorBidi"/>
              <w:noProof/>
              <w:lang w:val="en-AU"/>
            </w:rPr>
          </w:pPr>
          <w:hyperlink w:anchor="_Toc514948870" w:history="1">
            <w:r w:rsidRPr="00F873CE">
              <w:rPr>
                <w:rStyle w:val="Hyperlink"/>
                <w:noProof/>
              </w:rPr>
              <w:t>4.1.4 SDLC</w:t>
            </w:r>
            <w:r>
              <w:rPr>
                <w:noProof/>
                <w:webHidden/>
              </w:rPr>
              <w:tab/>
            </w:r>
            <w:r>
              <w:rPr>
                <w:noProof/>
                <w:webHidden/>
              </w:rPr>
              <w:fldChar w:fldCharType="begin"/>
            </w:r>
            <w:r>
              <w:rPr>
                <w:noProof/>
                <w:webHidden/>
              </w:rPr>
              <w:instrText xml:space="preserve"> PAGEREF _Toc514948870 \h </w:instrText>
            </w:r>
            <w:r>
              <w:rPr>
                <w:noProof/>
                <w:webHidden/>
              </w:rPr>
            </w:r>
            <w:r>
              <w:rPr>
                <w:noProof/>
                <w:webHidden/>
              </w:rPr>
              <w:fldChar w:fldCharType="separate"/>
            </w:r>
            <w:r w:rsidR="00860E7D">
              <w:rPr>
                <w:noProof/>
                <w:webHidden/>
              </w:rPr>
              <w:t>12</w:t>
            </w:r>
            <w:r>
              <w:rPr>
                <w:noProof/>
                <w:webHidden/>
              </w:rPr>
              <w:fldChar w:fldCharType="end"/>
            </w:r>
          </w:hyperlink>
        </w:p>
        <w:p w14:paraId="0E18E29B" w14:textId="38207D0F" w:rsidR="0069178B" w:rsidRDefault="0069178B">
          <w:pPr>
            <w:pStyle w:val="TOC3"/>
            <w:tabs>
              <w:tab w:val="right" w:pos="9230"/>
            </w:tabs>
            <w:rPr>
              <w:rFonts w:asciiTheme="minorHAnsi" w:eastAsiaTheme="minorEastAsia" w:hAnsiTheme="minorHAnsi" w:cstheme="minorBidi"/>
              <w:noProof/>
              <w:lang w:val="en-AU"/>
            </w:rPr>
          </w:pPr>
          <w:hyperlink w:anchor="_Toc514948871" w:history="1">
            <w:r w:rsidRPr="00F873CE">
              <w:rPr>
                <w:rStyle w:val="Hyperlink"/>
                <w:noProof/>
              </w:rPr>
              <w:t>4.1.5. Module Plan</w:t>
            </w:r>
            <w:r>
              <w:rPr>
                <w:noProof/>
                <w:webHidden/>
              </w:rPr>
              <w:tab/>
            </w:r>
            <w:r>
              <w:rPr>
                <w:noProof/>
                <w:webHidden/>
              </w:rPr>
              <w:fldChar w:fldCharType="begin"/>
            </w:r>
            <w:r>
              <w:rPr>
                <w:noProof/>
                <w:webHidden/>
              </w:rPr>
              <w:instrText xml:space="preserve"> PAGEREF _Toc514948871 \h </w:instrText>
            </w:r>
            <w:r>
              <w:rPr>
                <w:noProof/>
                <w:webHidden/>
              </w:rPr>
            </w:r>
            <w:r>
              <w:rPr>
                <w:noProof/>
                <w:webHidden/>
              </w:rPr>
              <w:fldChar w:fldCharType="separate"/>
            </w:r>
            <w:r w:rsidR="00860E7D">
              <w:rPr>
                <w:noProof/>
                <w:webHidden/>
              </w:rPr>
              <w:t>13</w:t>
            </w:r>
            <w:r>
              <w:rPr>
                <w:noProof/>
                <w:webHidden/>
              </w:rPr>
              <w:fldChar w:fldCharType="end"/>
            </w:r>
          </w:hyperlink>
        </w:p>
        <w:p w14:paraId="6BBA071C" w14:textId="7F14F70B" w:rsidR="0069178B" w:rsidRDefault="0069178B">
          <w:pPr>
            <w:pStyle w:val="TOC3"/>
            <w:tabs>
              <w:tab w:val="right" w:pos="9230"/>
            </w:tabs>
            <w:rPr>
              <w:rFonts w:asciiTheme="minorHAnsi" w:eastAsiaTheme="minorEastAsia" w:hAnsiTheme="minorHAnsi" w:cstheme="minorBidi"/>
              <w:noProof/>
              <w:lang w:val="en-AU"/>
            </w:rPr>
          </w:pPr>
          <w:hyperlink w:anchor="_Toc514948872" w:history="1">
            <w:r w:rsidRPr="00F873CE">
              <w:rPr>
                <w:rStyle w:val="Hyperlink"/>
                <w:noProof/>
              </w:rPr>
              <w:t>4.1.6. Self-assessment reports</w:t>
            </w:r>
            <w:r>
              <w:rPr>
                <w:noProof/>
                <w:webHidden/>
              </w:rPr>
              <w:tab/>
            </w:r>
            <w:r>
              <w:rPr>
                <w:noProof/>
                <w:webHidden/>
              </w:rPr>
              <w:fldChar w:fldCharType="begin"/>
            </w:r>
            <w:r>
              <w:rPr>
                <w:noProof/>
                <w:webHidden/>
              </w:rPr>
              <w:instrText xml:space="preserve"> PAGEREF _Toc514948872 \h </w:instrText>
            </w:r>
            <w:r>
              <w:rPr>
                <w:noProof/>
                <w:webHidden/>
              </w:rPr>
            </w:r>
            <w:r>
              <w:rPr>
                <w:noProof/>
                <w:webHidden/>
              </w:rPr>
              <w:fldChar w:fldCharType="separate"/>
            </w:r>
            <w:r w:rsidR="00860E7D">
              <w:rPr>
                <w:noProof/>
                <w:webHidden/>
              </w:rPr>
              <w:t>13</w:t>
            </w:r>
            <w:r>
              <w:rPr>
                <w:noProof/>
                <w:webHidden/>
              </w:rPr>
              <w:fldChar w:fldCharType="end"/>
            </w:r>
          </w:hyperlink>
        </w:p>
        <w:p w14:paraId="5AAF9CDB" w14:textId="2391793E" w:rsidR="0069178B" w:rsidRDefault="0069178B">
          <w:pPr>
            <w:pStyle w:val="TOC3"/>
            <w:tabs>
              <w:tab w:val="right" w:pos="9230"/>
            </w:tabs>
            <w:rPr>
              <w:rFonts w:asciiTheme="minorHAnsi" w:eastAsiaTheme="minorEastAsia" w:hAnsiTheme="minorHAnsi" w:cstheme="minorBidi"/>
              <w:noProof/>
              <w:lang w:val="en-AU"/>
            </w:rPr>
          </w:pPr>
          <w:hyperlink w:anchor="_Toc514948873" w:history="1">
            <w:r w:rsidRPr="00F873CE">
              <w:rPr>
                <w:rStyle w:val="Hyperlink"/>
                <w:noProof/>
              </w:rPr>
              <w:t>4.1.7. Audit Report</w:t>
            </w:r>
            <w:r>
              <w:rPr>
                <w:noProof/>
                <w:webHidden/>
              </w:rPr>
              <w:tab/>
            </w:r>
            <w:r>
              <w:rPr>
                <w:noProof/>
                <w:webHidden/>
              </w:rPr>
              <w:fldChar w:fldCharType="begin"/>
            </w:r>
            <w:r>
              <w:rPr>
                <w:noProof/>
                <w:webHidden/>
              </w:rPr>
              <w:instrText xml:space="preserve"> PAGEREF _Toc514948873 \h </w:instrText>
            </w:r>
            <w:r>
              <w:rPr>
                <w:noProof/>
                <w:webHidden/>
              </w:rPr>
            </w:r>
            <w:r>
              <w:rPr>
                <w:noProof/>
                <w:webHidden/>
              </w:rPr>
              <w:fldChar w:fldCharType="separate"/>
            </w:r>
            <w:r w:rsidR="00860E7D">
              <w:rPr>
                <w:noProof/>
                <w:webHidden/>
              </w:rPr>
              <w:t>13</w:t>
            </w:r>
            <w:r>
              <w:rPr>
                <w:noProof/>
                <w:webHidden/>
              </w:rPr>
              <w:fldChar w:fldCharType="end"/>
            </w:r>
          </w:hyperlink>
        </w:p>
        <w:p w14:paraId="1E2155C0" w14:textId="550B01F7" w:rsidR="0069178B" w:rsidRDefault="0069178B">
          <w:pPr>
            <w:pStyle w:val="TOC2"/>
            <w:tabs>
              <w:tab w:val="right" w:pos="9230"/>
            </w:tabs>
            <w:rPr>
              <w:rFonts w:asciiTheme="minorHAnsi" w:eastAsiaTheme="minorEastAsia" w:hAnsiTheme="minorHAnsi" w:cstheme="minorBidi"/>
              <w:noProof/>
              <w:lang w:val="en-AU"/>
            </w:rPr>
          </w:pPr>
          <w:hyperlink w:anchor="_Toc514948874" w:history="1">
            <w:r w:rsidRPr="00F873CE">
              <w:rPr>
                <w:rStyle w:val="Hyperlink"/>
                <w:noProof/>
              </w:rPr>
              <w:t>4.2. Management Documents</w:t>
            </w:r>
            <w:r>
              <w:rPr>
                <w:noProof/>
                <w:webHidden/>
              </w:rPr>
              <w:tab/>
            </w:r>
            <w:r>
              <w:rPr>
                <w:noProof/>
                <w:webHidden/>
              </w:rPr>
              <w:fldChar w:fldCharType="begin"/>
            </w:r>
            <w:r>
              <w:rPr>
                <w:noProof/>
                <w:webHidden/>
              </w:rPr>
              <w:instrText xml:space="preserve"> PAGEREF _Toc514948874 \h </w:instrText>
            </w:r>
            <w:r>
              <w:rPr>
                <w:noProof/>
                <w:webHidden/>
              </w:rPr>
            </w:r>
            <w:r>
              <w:rPr>
                <w:noProof/>
                <w:webHidden/>
              </w:rPr>
              <w:fldChar w:fldCharType="separate"/>
            </w:r>
            <w:r w:rsidR="00860E7D">
              <w:rPr>
                <w:noProof/>
                <w:webHidden/>
              </w:rPr>
              <w:t>14</w:t>
            </w:r>
            <w:r>
              <w:rPr>
                <w:noProof/>
                <w:webHidden/>
              </w:rPr>
              <w:fldChar w:fldCharType="end"/>
            </w:r>
          </w:hyperlink>
        </w:p>
        <w:p w14:paraId="7FE37891" w14:textId="0A968060" w:rsidR="0069178B" w:rsidRDefault="0069178B">
          <w:pPr>
            <w:pStyle w:val="TOC3"/>
            <w:tabs>
              <w:tab w:val="right" w:pos="9230"/>
            </w:tabs>
            <w:rPr>
              <w:rFonts w:asciiTheme="minorHAnsi" w:eastAsiaTheme="minorEastAsia" w:hAnsiTheme="minorHAnsi" w:cstheme="minorBidi"/>
              <w:noProof/>
              <w:lang w:val="en-AU"/>
            </w:rPr>
          </w:pPr>
          <w:hyperlink w:anchor="_Toc514948875" w:history="1">
            <w:r w:rsidRPr="00F873CE">
              <w:rPr>
                <w:rStyle w:val="Hyperlink"/>
                <w:noProof/>
              </w:rPr>
              <w:t>4.2.1. Meeting Agendas</w:t>
            </w:r>
            <w:r>
              <w:rPr>
                <w:noProof/>
                <w:webHidden/>
              </w:rPr>
              <w:tab/>
            </w:r>
            <w:r>
              <w:rPr>
                <w:noProof/>
                <w:webHidden/>
              </w:rPr>
              <w:fldChar w:fldCharType="begin"/>
            </w:r>
            <w:r>
              <w:rPr>
                <w:noProof/>
                <w:webHidden/>
              </w:rPr>
              <w:instrText xml:space="preserve"> PAGEREF _Toc514948875 \h </w:instrText>
            </w:r>
            <w:r>
              <w:rPr>
                <w:noProof/>
                <w:webHidden/>
              </w:rPr>
            </w:r>
            <w:r>
              <w:rPr>
                <w:noProof/>
                <w:webHidden/>
              </w:rPr>
              <w:fldChar w:fldCharType="separate"/>
            </w:r>
            <w:r w:rsidR="00860E7D">
              <w:rPr>
                <w:noProof/>
                <w:webHidden/>
              </w:rPr>
              <w:t>14</w:t>
            </w:r>
            <w:r>
              <w:rPr>
                <w:noProof/>
                <w:webHidden/>
              </w:rPr>
              <w:fldChar w:fldCharType="end"/>
            </w:r>
          </w:hyperlink>
        </w:p>
        <w:p w14:paraId="5495605D" w14:textId="64BD796D" w:rsidR="0069178B" w:rsidRDefault="0069178B">
          <w:pPr>
            <w:pStyle w:val="TOC3"/>
            <w:tabs>
              <w:tab w:val="left" w:pos="1320"/>
              <w:tab w:val="right" w:pos="9230"/>
            </w:tabs>
            <w:rPr>
              <w:rFonts w:asciiTheme="minorHAnsi" w:eastAsiaTheme="minorEastAsia" w:hAnsiTheme="minorHAnsi" w:cstheme="minorBidi"/>
              <w:noProof/>
              <w:lang w:val="en-AU"/>
            </w:rPr>
          </w:pPr>
          <w:hyperlink w:anchor="_Toc514948876" w:history="1">
            <w:r w:rsidRPr="00F873CE">
              <w:rPr>
                <w:rStyle w:val="Hyperlink"/>
                <w:noProof/>
              </w:rPr>
              <w:t>4.2.2)</w:t>
            </w:r>
            <w:r>
              <w:rPr>
                <w:rFonts w:asciiTheme="minorHAnsi" w:eastAsiaTheme="minorEastAsia" w:hAnsiTheme="minorHAnsi" w:cstheme="minorBidi"/>
                <w:noProof/>
                <w:lang w:val="en-AU"/>
              </w:rPr>
              <w:tab/>
            </w:r>
            <w:r w:rsidRPr="00F873CE">
              <w:rPr>
                <w:rStyle w:val="Hyperlink"/>
                <w:noProof/>
              </w:rPr>
              <w:t>Meeting Minutes</w:t>
            </w:r>
            <w:r>
              <w:rPr>
                <w:noProof/>
                <w:webHidden/>
              </w:rPr>
              <w:tab/>
            </w:r>
            <w:r>
              <w:rPr>
                <w:noProof/>
                <w:webHidden/>
              </w:rPr>
              <w:fldChar w:fldCharType="begin"/>
            </w:r>
            <w:r>
              <w:rPr>
                <w:noProof/>
                <w:webHidden/>
              </w:rPr>
              <w:instrText xml:space="preserve"> PAGEREF _Toc514948876 \h </w:instrText>
            </w:r>
            <w:r>
              <w:rPr>
                <w:noProof/>
                <w:webHidden/>
              </w:rPr>
            </w:r>
            <w:r>
              <w:rPr>
                <w:noProof/>
                <w:webHidden/>
              </w:rPr>
              <w:fldChar w:fldCharType="separate"/>
            </w:r>
            <w:r w:rsidR="00860E7D">
              <w:rPr>
                <w:noProof/>
                <w:webHidden/>
              </w:rPr>
              <w:t>14</w:t>
            </w:r>
            <w:r>
              <w:rPr>
                <w:noProof/>
                <w:webHidden/>
              </w:rPr>
              <w:fldChar w:fldCharType="end"/>
            </w:r>
          </w:hyperlink>
        </w:p>
        <w:p w14:paraId="019EBC36" w14:textId="109BD6E2" w:rsidR="0069178B" w:rsidRDefault="0069178B">
          <w:pPr>
            <w:pStyle w:val="TOC1"/>
            <w:tabs>
              <w:tab w:val="right" w:pos="9230"/>
            </w:tabs>
            <w:rPr>
              <w:rFonts w:asciiTheme="minorHAnsi" w:eastAsiaTheme="minorEastAsia" w:hAnsiTheme="minorHAnsi" w:cstheme="minorBidi"/>
              <w:noProof/>
              <w:lang w:val="en-AU"/>
            </w:rPr>
          </w:pPr>
          <w:hyperlink w:anchor="_Toc514948877" w:history="1">
            <w:r w:rsidRPr="00F873CE">
              <w:rPr>
                <w:rStyle w:val="Hyperlink"/>
                <w:noProof/>
              </w:rPr>
              <w:t>5. Standards, practices, conventions and metrics</w:t>
            </w:r>
            <w:r>
              <w:rPr>
                <w:noProof/>
                <w:webHidden/>
              </w:rPr>
              <w:tab/>
            </w:r>
            <w:r>
              <w:rPr>
                <w:noProof/>
                <w:webHidden/>
              </w:rPr>
              <w:fldChar w:fldCharType="begin"/>
            </w:r>
            <w:r>
              <w:rPr>
                <w:noProof/>
                <w:webHidden/>
              </w:rPr>
              <w:instrText xml:space="preserve"> PAGEREF _Toc514948877 \h </w:instrText>
            </w:r>
            <w:r>
              <w:rPr>
                <w:noProof/>
                <w:webHidden/>
              </w:rPr>
            </w:r>
            <w:r>
              <w:rPr>
                <w:noProof/>
                <w:webHidden/>
              </w:rPr>
              <w:fldChar w:fldCharType="separate"/>
            </w:r>
            <w:r w:rsidR="00860E7D">
              <w:rPr>
                <w:noProof/>
                <w:webHidden/>
              </w:rPr>
              <w:t>15</w:t>
            </w:r>
            <w:r>
              <w:rPr>
                <w:noProof/>
                <w:webHidden/>
              </w:rPr>
              <w:fldChar w:fldCharType="end"/>
            </w:r>
          </w:hyperlink>
        </w:p>
        <w:p w14:paraId="41A710B9" w14:textId="255FD8C7" w:rsidR="0069178B" w:rsidRDefault="0069178B">
          <w:pPr>
            <w:pStyle w:val="TOC2"/>
            <w:tabs>
              <w:tab w:val="right" w:pos="9230"/>
            </w:tabs>
            <w:rPr>
              <w:rFonts w:asciiTheme="minorHAnsi" w:eastAsiaTheme="minorEastAsia" w:hAnsiTheme="minorHAnsi" w:cstheme="minorBidi"/>
              <w:noProof/>
              <w:lang w:val="en-AU"/>
            </w:rPr>
          </w:pPr>
          <w:hyperlink w:anchor="_Toc514948878" w:history="1">
            <w:r w:rsidRPr="00F873CE">
              <w:rPr>
                <w:rStyle w:val="Hyperlink"/>
                <w:noProof/>
              </w:rPr>
              <w:t>5.1. Purpose</w:t>
            </w:r>
            <w:r>
              <w:rPr>
                <w:noProof/>
                <w:webHidden/>
              </w:rPr>
              <w:tab/>
            </w:r>
            <w:r>
              <w:rPr>
                <w:noProof/>
                <w:webHidden/>
              </w:rPr>
              <w:fldChar w:fldCharType="begin"/>
            </w:r>
            <w:r>
              <w:rPr>
                <w:noProof/>
                <w:webHidden/>
              </w:rPr>
              <w:instrText xml:space="preserve"> PAGEREF _Toc514948878 \h </w:instrText>
            </w:r>
            <w:r>
              <w:rPr>
                <w:noProof/>
                <w:webHidden/>
              </w:rPr>
            </w:r>
            <w:r>
              <w:rPr>
                <w:noProof/>
                <w:webHidden/>
              </w:rPr>
              <w:fldChar w:fldCharType="separate"/>
            </w:r>
            <w:r w:rsidR="00860E7D">
              <w:rPr>
                <w:noProof/>
                <w:webHidden/>
              </w:rPr>
              <w:t>15</w:t>
            </w:r>
            <w:r>
              <w:rPr>
                <w:noProof/>
                <w:webHidden/>
              </w:rPr>
              <w:fldChar w:fldCharType="end"/>
            </w:r>
          </w:hyperlink>
        </w:p>
        <w:p w14:paraId="41397062" w14:textId="0D860F8F" w:rsidR="0069178B" w:rsidRDefault="0069178B">
          <w:pPr>
            <w:pStyle w:val="TOC2"/>
            <w:tabs>
              <w:tab w:val="right" w:pos="9230"/>
            </w:tabs>
            <w:rPr>
              <w:rFonts w:asciiTheme="minorHAnsi" w:eastAsiaTheme="minorEastAsia" w:hAnsiTheme="minorHAnsi" w:cstheme="minorBidi"/>
              <w:noProof/>
              <w:lang w:val="en-AU"/>
            </w:rPr>
          </w:pPr>
          <w:hyperlink w:anchor="_Toc514948879" w:history="1">
            <w:r w:rsidRPr="00F873CE">
              <w:rPr>
                <w:rStyle w:val="Hyperlink"/>
                <w:noProof/>
              </w:rPr>
              <w:t>5.2. Standards</w:t>
            </w:r>
            <w:r>
              <w:rPr>
                <w:noProof/>
                <w:webHidden/>
              </w:rPr>
              <w:tab/>
            </w:r>
            <w:r>
              <w:rPr>
                <w:noProof/>
                <w:webHidden/>
              </w:rPr>
              <w:fldChar w:fldCharType="begin"/>
            </w:r>
            <w:r>
              <w:rPr>
                <w:noProof/>
                <w:webHidden/>
              </w:rPr>
              <w:instrText xml:space="preserve"> PAGEREF _Toc514948879 \h </w:instrText>
            </w:r>
            <w:r>
              <w:rPr>
                <w:noProof/>
                <w:webHidden/>
              </w:rPr>
            </w:r>
            <w:r>
              <w:rPr>
                <w:noProof/>
                <w:webHidden/>
              </w:rPr>
              <w:fldChar w:fldCharType="separate"/>
            </w:r>
            <w:r w:rsidR="00860E7D">
              <w:rPr>
                <w:noProof/>
                <w:webHidden/>
              </w:rPr>
              <w:t>15</w:t>
            </w:r>
            <w:r>
              <w:rPr>
                <w:noProof/>
                <w:webHidden/>
              </w:rPr>
              <w:fldChar w:fldCharType="end"/>
            </w:r>
          </w:hyperlink>
        </w:p>
        <w:p w14:paraId="53994979" w14:textId="507E829B" w:rsidR="0069178B" w:rsidRDefault="0069178B">
          <w:pPr>
            <w:pStyle w:val="TOC3"/>
            <w:tabs>
              <w:tab w:val="right" w:pos="9230"/>
            </w:tabs>
            <w:rPr>
              <w:rFonts w:asciiTheme="minorHAnsi" w:eastAsiaTheme="minorEastAsia" w:hAnsiTheme="minorHAnsi" w:cstheme="minorBidi"/>
              <w:noProof/>
              <w:lang w:val="en-AU"/>
            </w:rPr>
          </w:pPr>
          <w:hyperlink w:anchor="_Toc514948880" w:history="1">
            <w:r w:rsidRPr="00F873CE">
              <w:rPr>
                <w:rStyle w:val="Hyperlink"/>
                <w:noProof/>
              </w:rPr>
              <w:t>5.2.1. Coding Standard</w:t>
            </w:r>
            <w:r>
              <w:rPr>
                <w:noProof/>
                <w:webHidden/>
              </w:rPr>
              <w:tab/>
            </w:r>
            <w:r>
              <w:rPr>
                <w:noProof/>
                <w:webHidden/>
              </w:rPr>
              <w:fldChar w:fldCharType="begin"/>
            </w:r>
            <w:r>
              <w:rPr>
                <w:noProof/>
                <w:webHidden/>
              </w:rPr>
              <w:instrText xml:space="preserve"> PAGEREF _Toc514948880 \h </w:instrText>
            </w:r>
            <w:r>
              <w:rPr>
                <w:noProof/>
                <w:webHidden/>
              </w:rPr>
            </w:r>
            <w:r>
              <w:rPr>
                <w:noProof/>
                <w:webHidden/>
              </w:rPr>
              <w:fldChar w:fldCharType="separate"/>
            </w:r>
            <w:r w:rsidR="00860E7D">
              <w:rPr>
                <w:noProof/>
                <w:webHidden/>
              </w:rPr>
              <w:t>15</w:t>
            </w:r>
            <w:r>
              <w:rPr>
                <w:noProof/>
                <w:webHidden/>
              </w:rPr>
              <w:fldChar w:fldCharType="end"/>
            </w:r>
          </w:hyperlink>
        </w:p>
        <w:p w14:paraId="3AA49A0C" w14:textId="6843272F" w:rsidR="0069178B" w:rsidRDefault="0069178B">
          <w:pPr>
            <w:pStyle w:val="TOC3"/>
            <w:tabs>
              <w:tab w:val="right" w:pos="9230"/>
            </w:tabs>
            <w:rPr>
              <w:rFonts w:asciiTheme="minorHAnsi" w:eastAsiaTheme="minorEastAsia" w:hAnsiTheme="minorHAnsi" w:cstheme="minorBidi"/>
              <w:noProof/>
              <w:lang w:val="en-AU"/>
            </w:rPr>
          </w:pPr>
          <w:hyperlink w:anchor="_Toc514948881" w:history="1">
            <w:r w:rsidRPr="00F873CE">
              <w:rPr>
                <w:rStyle w:val="Hyperlink"/>
                <w:noProof/>
              </w:rPr>
              <w:t>5.2.2. Documentation Formatting Standard</w:t>
            </w:r>
            <w:r>
              <w:rPr>
                <w:noProof/>
                <w:webHidden/>
              </w:rPr>
              <w:tab/>
            </w:r>
            <w:r>
              <w:rPr>
                <w:noProof/>
                <w:webHidden/>
              </w:rPr>
              <w:fldChar w:fldCharType="begin"/>
            </w:r>
            <w:r>
              <w:rPr>
                <w:noProof/>
                <w:webHidden/>
              </w:rPr>
              <w:instrText xml:space="preserve"> PAGEREF _Toc514948881 \h </w:instrText>
            </w:r>
            <w:r>
              <w:rPr>
                <w:noProof/>
                <w:webHidden/>
              </w:rPr>
            </w:r>
            <w:r>
              <w:rPr>
                <w:noProof/>
                <w:webHidden/>
              </w:rPr>
              <w:fldChar w:fldCharType="separate"/>
            </w:r>
            <w:r w:rsidR="00860E7D">
              <w:rPr>
                <w:noProof/>
                <w:webHidden/>
              </w:rPr>
              <w:t>15</w:t>
            </w:r>
            <w:r>
              <w:rPr>
                <w:noProof/>
                <w:webHidden/>
              </w:rPr>
              <w:fldChar w:fldCharType="end"/>
            </w:r>
          </w:hyperlink>
        </w:p>
        <w:p w14:paraId="57B69833" w14:textId="70EE3CD9" w:rsidR="0069178B" w:rsidRDefault="0069178B">
          <w:pPr>
            <w:pStyle w:val="TOC4"/>
            <w:tabs>
              <w:tab w:val="right" w:pos="9230"/>
            </w:tabs>
            <w:rPr>
              <w:rFonts w:asciiTheme="minorHAnsi" w:eastAsiaTheme="minorEastAsia" w:hAnsiTheme="minorHAnsi" w:cstheme="minorBidi"/>
              <w:noProof/>
              <w:lang w:val="en-AU"/>
            </w:rPr>
          </w:pPr>
          <w:hyperlink w:anchor="_Toc514948882" w:history="1">
            <w:r w:rsidRPr="00F873CE">
              <w:rPr>
                <w:rStyle w:val="Hyperlink"/>
                <w:noProof/>
              </w:rPr>
              <w:t>5.2.2.1. Document Structure</w:t>
            </w:r>
            <w:r>
              <w:rPr>
                <w:noProof/>
                <w:webHidden/>
              </w:rPr>
              <w:tab/>
            </w:r>
            <w:r>
              <w:rPr>
                <w:noProof/>
                <w:webHidden/>
              </w:rPr>
              <w:fldChar w:fldCharType="begin"/>
            </w:r>
            <w:r>
              <w:rPr>
                <w:noProof/>
                <w:webHidden/>
              </w:rPr>
              <w:instrText xml:space="preserve"> PAGEREF _Toc514948882 \h </w:instrText>
            </w:r>
            <w:r>
              <w:rPr>
                <w:noProof/>
                <w:webHidden/>
              </w:rPr>
            </w:r>
            <w:r>
              <w:rPr>
                <w:noProof/>
                <w:webHidden/>
              </w:rPr>
              <w:fldChar w:fldCharType="separate"/>
            </w:r>
            <w:r w:rsidR="00860E7D">
              <w:rPr>
                <w:noProof/>
                <w:webHidden/>
              </w:rPr>
              <w:t>15</w:t>
            </w:r>
            <w:r>
              <w:rPr>
                <w:noProof/>
                <w:webHidden/>
              </w:rPr>
              <w:fldChar w:fldCharType="end"/>
            </w:r>
          </w:hyperlink>
        </w:p>
        <w:p w14:paraId="12F9AE34" w14:textId="0A0B41EC" w:rsidR="0069178B" w:rsidRDefault="0069178B">
          <w:pPr>
            <w:pStyle w:val="TOC4"/>
            <w:tabs>
              <w:tab w:val="right" w:pos="9230"/>
            </w:tabs>
            <w:rPr>
              <w:rFonts w:asciiTheme="minorHAnsi" w:eastAsiaTheme="minorEastAsia" w:hAnsiTheme="minorHAnsi" w:cstheme="minorBidi"/>
              <w:noProof/>
              <w:lang w:val="en-AU"/>
            </w:rPr>
          </w:pPr>
          <w:hyperlink w:anchor="_Toc514948883" w:history="1">
            <w:r w:rsidRPr="00F873CE">
              <w:rPr>
                <w:rStyle w:val="Hyperlink"/>
                <w:noProof/>
              </w:rPr>
              <w:t>5.2.2.2. Title Page</w:t>
            </w:r>
            <w:r>
              <w:rPr>
                <w:noProof/>
                <w:webHidden/>
              </w:rPr>
              <w:tab/>
            </w:r>
            <w:r>
              <w:rPr>
                <w:noProof/>
                <w:webHidden/>
              </w:rPr>
              <w:fldChar w:fldCharType="begin"/>
            </w:r>
            <w:r>
              <w:rPr>
                <w:noProof/>
                <w:webHidden/>
              </w:rPr>
              <w:instrText xml:space="preserve"> PAGEREF _Toc514948883 \h </w:instrText>
            </w:r>
            <w:r>
              <w:rPr>
                <w:noProof/>
                <w:webHidden/>
              </w:rPr>
            </w:r>
            <w:r>
              <w:rPr>
                <w:noProof/>
                <w:webHidden/>
              </w:rPr>
              <w:fldChar w:fldCharType="separate"/>
            </w:r>
            <w:r w:rsidR="00860E7D">
              <w:rPr>
                <w:noProof/>
                <w:webHidden/>
              </w:rPr>
              <w:t>16</w:t>
            </w:r>
            <w:r>
              <w:rPr>
                <w:noProof/>
                <w:webHidden/>
              </w:rPr>
              <w:fldChar w:fldCharType="end"/>
            </w:r>
          </w:hyperlink>
        </w:p>
        <w:p w14:paraId="0F9CB3EC" w14:textId="4EC1A0D7" w:rsidR="0069178B" w:rsidRDefault="0069178B">
          <w:pPr>
            <w:pStyle w:val="TOC4"/>
            <w:tabs>
              <w:tab w:val="right" w:pos="9230"/>
            </w:tabs>
            <w:rPr>
              <w:rFonts w:asciiTheme="minorHAnsi" w:eastAsiaTheme="minorEastAsia" w:hAnsiTheme="minorHAnsi" w:cstheme="minorBidi"/>
              <w:noProof/>
              <w:lang w:val="en-AU"/>
            </w:rPr>
          </w:pPr>
          <w:hyperlink w:anchor="_Toc514948884" w:history="1">
            <w:r w:rsidRPr="00F873CE">
              <w:rPr>
                <w:rStyle w:val="Hyperlink"/>
                <w:noProof/>
              </w:rPr>
              <w:t>5.2.2.3. Table of Contents</w:t>
            </w:r>
            <w:r>
              <w:rPr>
                <w:noProof/>
                <w:webHidden/>
              </w:rPr>
              <w:tab/>
            </w:r>
            <w:r>
              <w:rPr>
                <w:noProof/>
                <w:webHidden/>
              </w:rPr>
              <w:fldChar w:fldCharType="begin"/>
            </w:r>
            <w:r>
              <w:rPr>
                <w:noProof/>
                <w:webHidden/>
              </w:rPr>
              <w:instrText xml:space="preserve"> PAGEREF _Toc514948884 \h </w:instrText>
            </w:r>
            <w:r>
              <w:rPr>
                <w:noProof/>
                <w:webHidden/>
              </w:rPr>
            </w:r>
            <w:r>
              <w:rPr>
                <w:noProof/>
                <w:webHidden/>
              </w:rPr>
              <w:fldChar w:fldCharType="separate"/>
            </w:r>
            <w:r w:rsidR="00860E7D">
              <w:rPr>
                <w:noProof/>
                <w:webHidden/>
              </w:rPr>
              <w:t>16</w:t>
            </w:r>
            <w:r>
              <w:rPr>
                <w:noProof/>
                <w:webHidden/>
              </w:rPr>
              <w:fldChar w:fldCharType="end"/>
            </w:r>
          </w:hyperlink>
        </w:p>
        <w:p w14:paraId="09AF0C9A" w14:textId="55DACFF6" w:rsidR="0069178B" w:rsidRDefault="0069178B">
          <w:pPr>
            <w:pStyle w:val="TOC4"/>
            <w:tabs>
              <w:tab w:val="right" w:pos="9230"/>
            </w:tabs>
            <w:rPr>
              <w:rFonts w:asciiTheme="minorHAnsi" w:eastAsiaTheme="minorEastAsia" w:hAnsiTheme="minorHAnsi" w:cstheme="minorBidi"/>
              <w:noProof/>
              <w:lang w:val="en-AU"/>
            </w:rPr>
          </w:pPr>
          <w:hyperlink w:anchor="_Toc514948885" w:history="1">
            <w:r w:rsidRPr="00F873CE">
              <w:rPr>
                <w:rStyle w:val="Hyperlink"/>
                <w:noProof/>
              </w:rPr>
              <w:t>5.2.2.4. Normal Text</w:t>
            </w:r>
            <w:r>
              <w:rPr>
                <w:noProof/>
                <w:webHidden/>
              </w:rPr>
              <w:tab/>
            </w:r>
            <w:r>
              <w:rPr>
                <w:noProof/>
                <w:webHidden/>
              </w:rPr>
              <w:fldChar w:fldCharType="begin"/>
            </w:r>
            <w:r>
              <w:rPr>
                <w:noProof/>
                <w:webHidden/>
              </w:rPr>
              <w:instrText xml:space="preserve"> PAGEREF _Toc514948885 \h </w:instrText>
            </w:r>
            <w:r>
              <w:rPr>
                <w:noProof/>
                <w:webHidden/>
              </w:rPr>
            </w:r>
            <w:r>
              <w:rPr>
                <w:noProof/>
                <w:webHidden/>
              </w:rPr>
              <w:fldChar w:fldCharType="separate"/>
            </w:r>
            <w:r w:rsidR="00860E7D">
              <w:rPr>
                <w:noProof/>
                <w:webHidden/>
              </w:rPr>
              <w:t>16</w:t>
            </w:r>
            <w:r>
              <w:rPr>
                <w:noProof/>
                <w:webHidden/>
              </w:rPr>
              <w:fldChar w:fldCharType="end"/>
            </w:r>
          </w:hyperlink>
        </w:p>
        <w:p w14:paraId="1B831556" w14:textId="44F02244" w:rsidR="0069178B" w:rsidRDefault="0069178B">
          <w:pPr>
            <w:pStyle w:val="TOC4"/>
            <w:tabs>
              <w:tab w:val="right" w:pos="9230"/>
            </w:tabs>
            <w:rPr>
              <w:rFonts w:asciiTheme="minorHAnsi" w:eastAsiaTheme="minorEastAsia" w:hAnsiTheme="minorHAnsi" w:cstheme="minorBidi"/>
              <w:noProof/>
              <w:lang w:val="en-AU"/>
            </w:rPr>
          </w:pPr>
          <w:hyperlink w:anchor="_Toc514948886" w:history="1">
            <w:r w:rsidRPr="00F873CE">
              <w:rPr>
                <w:rStyle w:val="Hyperlink"/>
                <w:noProof/>
              </w:rPr>
              <w:t>5.2.2.5. Titles, Headings and Subheadings</w:t>
            </w:r>
            <w:r>
              <w:rPr>
                <w:noProof/>
                <w:webHidden/>
              </w:rPr>
              <w:tab/>
            </w:r>
            <w:r>
              <w:rPr>
                <w:noProof/>
                <w:webHidden/>
              </w:rPr>
              <w:fldChar w:fldCharType="begin"/>
            </w:r>
            <w:r>
              <w:rPr>
                <w:noProof/>
                <w:webHidden/>
              </w:rPr>
              <w:instrText xml:space="preserve"> PAGEREF _Toc514948886 \h </w:instrText>
            </w:r>
            <w:r>
              <w:rPr>
                <w:noProof/>
                <w:webHidden/>
              </w:rPr>
            </w:r>
            <w:r>
              <w:rPr>
                <w:noProof/>
                <w:webHidden/>
              </w:rPr>
              <w:fldChar w:fldCharType="separate"/>
            </w:r>
            <w:r w:rsidR="00860E7D">
              <w:rPr>
                <w:noProof/>
                <w:webHidden/>
              </w:rPr>
              <w:t>16</w:t>
            </w:r>
            <w:r>
              <w:rPr>
                <w:noProof/>
                <w:webHidden/>
              </w:rPr>
              <w:fldChar w:fldCharType="end"/>
            </w:r>
          </w:hyperlink>
        </w:p>
        <w:p w14:paraId="0ED65039" w14:textId="26C62CFB" w:rsidR="0069178B" w:rsidRDefault="0069178B">
          <w:pPr>
            <w:pStyle w:val="TOC4"/>
            <w:tabs>
              <w:tab w:val="right" w:pos="9230"/>
            </w:tabs>
            <w:rPr>
              <w:rFonts w:asciiTheme="minorHAnsi" w:eastAsiaTheme="minorEastAsia" w:hAnsiTheme="minorHAnsi" w:cstheme="minorBidi"/>
              <w:noProof/>
              <w:lang w:val="en-AU"/>
            </w:rPr>
          </w:pPr>
          <w:hyperlink w:anchor="_Toc514948887" w:history="1">
            <w:r w:rsidRPr="00F873CE">
              <w:rPr>
                <w:rStyle w:val="Hyperlink"/>
                <w:noProof/>
              </w:rPr>
              <w:t>5.2.2.6. Tables</w:t>
            </w:r>
            <w:r>
              <w:rPr>
                <w:noProof/>
                <w:webHidden/>
              </w:rPr>
              <w:tab/>
            </w:r>
            <w:r>
              <w:rPr>
                <w:noProof/>
                <w:webHidden/>
              </w:rPr>
              <w:fldChar w:fldCharType="begin"/>
            </w:r>
            <w:r>
              <w:rPr>
                <w:noProof/>
                <w:webHidden/>
              </w:rPr>
              <w:instrText xml:space="preserve"> PAGEREF _Toc514948887 \h </w:instrText>
            </w:r>
            <w:r>
              <w:rPr>
                <w:noProof/>
                <w:webHidden/>
              </w:rPr>
            </w:r>
            <w:r>
              <w:rPr>
                <w:noProof/>
                <w:webHidden/>
              </w:rPr>
              <w:fldChar w:fldCharType="separate"/>
            </w:r>
            <w:r w:rsidR="00860E7D">
              <w:rPr>
                <w:noProof/>
                <w:webHidden/>
              </w:rPr>
              <w:t>17</w:t>
            </w:r>
            <w:r>
              <w:rPr>
                <w:noProof/>
                <w:webHidden/>
              </w:rPr>
              <w:fldChar w:fldCharType="end"/>
            </w:r>
          </w:hyperlink>
        </w:p>
        <w:p w14:paraId="4ED0553A" w14:textId="088FBF00" w:rsidR="0069178B" w:rsidRDefault="0069178B">
          <w:pPr>
            <w:pStyle w:val="TOC4"/>
            <w:tabs>
              <w:tab w:val="right" w:pos="9230"/>
            </w:tabs>
            <w:rPr>
              <w:rFonts w:asciiTheme="minorHAnsi" w:eastAsiaTheme="minorEastAsia" w:hAnsiTheme="minorHAnsi" w:cstheme="minorBidi"/>
              <w:noProof/>
              <w:lang w:val="en-AU"/>
            </w:rPr>
          </w:pPr>
          <w:hyperlink w:anchor="_Toc514948888" w:history="1">
            <w:r w:rsidRPr="00F873CE">
              <w:rPr>
                <w:rStyle w:val="Hyperlink"/>
                <w:noProof/>
              </w:rPr>
              <w:t>5.2.2.7. Images</w:t>
            </w:r>
            <w:r>
              <w:rPr>
                <w:noProof/>
                <w:webHidden/>
              </w:rPr>
              <w:tab/>
            </w:r>
            <w:r>
              <w:rPr>
                <w:noProof/>
                <w:webHidden/>
              </w:rPr>
              <w:fldChar w:fldCharType="begin"/>
            </w:r>
            <w:r>
              <w:rPr>
                <w:noProof/>
                <w:webHidden/>
              </w:rPr>
              <w:instrText xml:space="preserve"> PAGEREF _Toc514948888 \h </w:instrText>
            </w:r>
            <w:r>
              <w:rPr>
                <w:noProof/>
                <w:webHidden/>
              </w:rPr>
            </w:r>
            <w:r>
              <w:rPr>
                <w:noProof/>
                <w:webHidden/>
              </w:rPr>
              <w:fldChar w:fldCharType="separate"/>
            </w:r>
            <w:r w:rsidR="00860E7D">
              <w:rPr>
                <w:noProof/>
                <w:webHidden/>
              </w:rPr>
              <w:t>17</w:t>
            </w:r>
            <w:r>
              <w:rPr>
                <w:noProof/>
                <w:webHidden/>
              </w:rPr>
              <w:fldChar w:fldCharType="end"/>
            </w:r>
          </w:hyperlink>
        </w:p>
        <w:p w14:paraId="29626697" w14:textId="2CBAC626" w:rsidR="0069178B" w:rsidRDefault="0069178B">
          <w:pPr>
            <w:pStyle w:val="TOC4"/>
            <w:tabs>
              <w:tab w:val="right" w:pos="9230"/>
            </w:tabs>
            <w:rPr>
              <w:rFonts w:asciiTheme="minorHAnsi" w:eastAsiaTheme="minorEastAsia" w:hAnsiTheme="minorHAnsi" w:cstheme="minorBidi"/>
              <w:noProof/>
              <w:lang w:val="en-AU"/>
            </w:rPr>
          </w:pPr>
          <w:hyperlink w:anchor="_Toc514948889" w:history="1">
            <w:r w:rsidRPr="00F873CE">
              <w:rPr>
                <w:rStyle w:val="Hyperlink"/>
                <w:noProof/>
              </w:rPr>
              <w:t>5.2.2.8. Abbreviations and Acronyms</w:t>
            </w:r>
            <w:r>
              <w:rPr>
                <w:noProof/>
                <w:webHidden/>
              </w:rPr>
              <w:tab/>
            </w:r>
            <w:r>
              <w:rPr>
                <w:noProof/>
                <w:webHidden/>
              </w:rPr>
              <w:fldChar w:fldCharType="begin"/>
            </w:r>
            <w:r>
              <w:rPr>
                <w:noProof/>
                <w:webHidden/>
              </w:rPr>
              <w:instrText xml:space="preserve"> PAGEREF _Toc514948889 \h </w:instrText>
            </w:r>
            <w:r>
              <w:rPr>
                <w:noProof/>
                <w:webHidden/>
              </w:rPr>
            </w:r>
            <w:r>
              <w:rPr>
                <w:noProof/>
                <w:webHidden/>
              </w:rPr>
              <w:fldChar w:fldCharType="separate"/>
            </w:r>
            <w:r w:rsidR="00860E7D">
              <w:rPr>
                <w:noProof/>
                <w:webHidden/>
              </w:rPr>
              <w:t>17</w:t>
            </w:r>
            <w:r>
              <w:rPr>
                <w:noProof/>
                <w:webHidden/>
              </w:rPr>
              <w:fldChar w:fldCharType="end"/>
            </w:r>
          </w:hyperlink>
        </w:p>
        <w:p w14:paraId="3F068480" w14:textId="698937F6" w:rsidR="0069178B" w:rsidRDefault="0069178B">
          <w:pPr>
            <w:pStyle w:val="TOC3"/>
            <w:tabs>
              <w:tab w:val="right" w:pos="9230"/>
            </w:tabs>
            <w:rPr>
              <w:rFonts w:asciiTheme="minorHAnsi" w:eastAsiaTheme="minorEastAsia" w:hAnsiTheme="minorHAnsi" w:cstheme="minorBidi"/>
              <w:noProof/>
              <w:lang w:val="en-AU"/>
            </w:rPr>
          </w:pPr>
          <w:hyperlink w:anchor="_Toc514948890" w:history="1">
            <w:r w:rsidRPr="00F873CE">
              <w:rPr>
                <w:rStyle w:val="Hyperlink"/>
                <w:noProof/>
              </w:rPr>
              <w:t>5.2.3. Filename/Location standards</w:t>
            </w:r>
            <w:r>
              <w:rPr>
                <w:noProof/>
                <w:webHidden/>
              </w:rPr>
              <w:tab/>
            </w:r>
            <w:r>
              <w:rPr>
                <w:noProof/>
                <w:webHidden/>
              </w:rPr>
              <w:fldChar w:fldCharType="begin"/>
            </w:r>
            <w:r>
              <w:rPr>
                <w:noProof/>
                <w:webHidden/>
              </w:rPr>
              <w:instrText xml:space="preserve"> PAGEREF _Toc514948890 \h </w:instrText>
            </w:r>
            <w:r>
              <w:rPr>
                <w:noProof/>
                <w:webHidden/>
              </w:rPr>
            </w:r>
            <w:r>
              <w:rPr>
                <w:noProof/>
                <w:webHidden/>
              </w:rPr>
              <w:fldChar w:fldCharType="separate"/>
            </w:r>
            <w:r w:rsidR="00860E7D">
              <w:rPr>
                <w:noProof/>
                <w:webHidden/>
              </w:rPr>
              <w:t>17</w:t>
            </w:r>
            <w:r>
              <w:rPr>
                <w:noProof/>
                <w:webHidden/>
              </w:rPr>
              <w:fldChar w:fldCharType="end"/>
            </w:r>
          </w:hyperlink>
        </w:p>
        <w:p w14:paraId="7815ED93" w14:textId="16316D0B" w:rsidR="0069178B" w:rsidRDefault="0069178B">
          <w:pPr>
            <w:pStyle w:val="TOC3"/>
            <w:tabs>
              <w:tab w:val="right" w:pos="9230"/>
            </w:tabs>
            <w:rPr>
              <w:rFonts w:asciiTheme="minorHAnsi" w:eastAsiaTheme="minorEastAsia" w:hAnsiTheme="minorHAnsi" w:cstheme="minorBidi"/>
              <w:noProof/>
              <w:lang w:val="en-AU"/>
            </w:rPr>
          </w:pPr>
          <w:hyperlink w:anchor="_Toc514948891" w:history="1">
            <w:r w:rsidRPr="00F873CE">
              <w:rPr>
                <w:rStyle w:val="Hyperlink"/>
                <w:noProof/>
              </w:rPr>
              <w:t>5.2.4 Git Standards:</w:t>
            </w:r>
            <w:r>
              <w:rPr>
                <w:noProof/>
                <w:webHidden/>
              </w:rPr>
              <w:tab/>
            </w:r>
            <w:r>
              <w:rPr>
                <w:noProof/>
                <w:webHidden/>
              </w:rPr>
              <w:fldChar w:fldCharType="begin"/>
            </w:r>
            <w:r>
              <w:rPr>
                <w:noProof/>
                <w:webHidden/>
              </w:rPr>
              <w:instrText xml:space="preserve"> PAGEREF _Toc514948891 \h </w:instrText>
            </w:r>
            <w:r>
              <w:rPr>
                <w:noProof/>
                <w:webHidden/>
              </w:rPr>
            </w:r>
            <w:r>
              <w:rPr>
                <w:noProof/>
                <w:webHidden/>
              </w:rPr>
              <w:fldChar w:fldCharType="separate"/>
            </w:r>
            <w:r w:rsidR="00860E7D">
              <w:rPr>
                <w:noProof/>
                <w:webHidden/>
              </w:rPr>
              <w:t>18</w:t>
            </w:r>
            <w:r>
              <w:rPr>
                <w:noProof/>
                <w:webHidden/>
              </w:rPr>
              <w:fldChar w:fldCharType="end"/>
            </w:r>
          </w:hyperlink>
        </w:p>
        <w:p w14:paraId="7C4820C0" w14:textId="4D5FE2CD" w:rsidR="0069178B" w:rsidRDefault="0069178B">
          <w:pPr>
            <w:pStyle w:val="TOC3"/>
            <w:tabs>
              <w:tab w:val="right" w:pos="9230"/>
            </w:tabs>
            <w:rPr>
              <w:rFonts w:asciiTheme="minorHAnsi" w:eastAsiaTheme="minorEastAsia" w:hAnsiTheme="minorHAnsi" w:cstheme="minorBidi"/>
              <w:noProof/>
              <w:lang w:val="en-AU"/>
            </w:rPr>
          </w:pPr>
          <w:hyperlink w:anchor="_Toc514948892" w:history="1">
            <w:r w:rsidRPr="00F873CE">
              <w:rPr>
                <w:rStyle w:val="Hyperlink"/>
                <w:noProof/>
              </w:rPr>
              <w:t>5.2.5. Document Releases</w:t>
            </w:r>
            <w:r>
              <w:rPr>
                <w:noProof/>
                <w:webHidden/>
              </w:rPr>
              <w:tab/>
            </w:r>
            <w:r>
              <w:rPr>
                <w:noProof/>
                <w:webHidden/>
              </w:rPr>
              <w:fldChar w:fldCharType="begin"/>
            </w:r>
            <w:r>
              <w:rPr>
                <w:noProof/>
                <w:webHidden/>
              </w:rPr>
              <w:instrText xml:space="preserve"> PAGEREF _Toc514948892 \h </w:instrText>
            </w:r>
            <w:r>
              <w:rPr>
                <w:noProof/>
                <w:webHidden/>
              </w:rPr>
            </w:r>
            <w:r>
              <w:rPr>
                <w:noProof/>
                <w:webHidden/>
              </w:rPr>
              <w:fldChar w:fldCharType="separate"/>
            </w:r>
            <w:r w:rsidR="00860E7D">
              <w:rPr>
                <w:noProof/>
                <w:webHidden/>
              </w:rPr>
              <w:t>18</w:t>
            </w:r>
            <w:r>
              <w:rPr>
                <w:noProof/>
                <w:webHidden/>
              </w:rPr>
              <w:fldChar w:fldCharType="end"/>
            </w:r>
          </w:hyperlink>
        </w:p>
        <w:p w14:paraId="761D6BCB" w14:textId="1B5F0352" w:rsidR="0069178B" w:rsidRDefault="0069178B">
          <w:pPr>
            <w:pStyle w:val="TOC2"/>
            <w:tabs>
              <w:tab w:val="right" w:pos="9230"/>
            </w:tabs>
            <w:rPr>
              <w:rFonts w:asciiTheme="minorHAnsi" w:eastAsiaTheme="minorEastAsia" w:hAnsiTheme="minorHAnsi" w:cstheme="minorBidi"/>
              <w:noProof/>
              <w:lang w:val="en-AU"/>
            </w:rPr>
          </w:pPr>
          <w:hyperlink w:anchor="_Toc514948893" w:history="1">
            <w:r w:rsidRPr="00F873CE">
              <w:rPr>
                <w:rStyle w:val="Hyperlink"/>
                <w:noProof/>
              </w:rPr>
              <w:t>5.3 Practices</w:t>
            </w:r>
            <w:r>
              <w:rPr>
                <w:noProof/>
                <w:webHidden/>
              </w:rPr>
              <w:tab/>
            </w:r>
            <w:r>
              <w:rPr>
                <w:noProof/>
                <w:webHidden/>
              </w:rPr>
              <w:fldChar w:fldCharType="begin"/>
            </w:r>
            <w:r>
              <w:rPr>
                <w:noProof/>
                <w:webHidden/>
              </w:rPr>
              <w:instrText xml:space="preserve"> PAGEREF _Toc514948893 \h </w:instrText>
            </w:r>
            <w:r>
              <w:rPr>
                <w:noProof/>
                <w:webHidden/>
              </w:rPr>
            </w:r>
            <w:r>
              <w:rPr>
                <w:noProof/>
                <w:webHidden/>
              </w:rPr>
              <w:fldChar w:fldCharType="separate"/>
            </w:r>
            <w:r w:rsidR="00860E7D">
              <w:rPr>
                <w:noProof/>
                <w:webHidden/>
              </w:rPr>
              <w:t>18</w:t>
            </w:r>
            <w:r>
              <w:rPr>
                <w:noProof/>
                <w:webHidden/>
              </w:rPr>
              <w:fldChar w:fldCharType="end"/>
            </w:r>
          </w:hyperlink>
        </w:p>
        <w:p w14:paraId="61BD494C" w14:textId="0918FFEA" w:rsidR="0069178B" w:rsidRDefault="0069178B">
          <w:pPr>
            <w:pStyle w:val="TOC3"/>
            <w:tabs>
              <w:tab w:val="right" w:pos="9230"/>
            </w:tabs>
            <w:rPr>
              <w:rFonts w:asciiTheme="minorHAnsi" w:eastAsiaTheme="minorEastAsia" w:hAnsiTheme="minorHAnsi" w:cstheme="minorBidi"/>
              <w:noProof/>
              <w:lang w:val="en-AU"/>
            </w:rPr>
          </w:pPr>
          <w:hyperlink w:anchor="_Toc514948894" w:history="1">
            <w:r w:rsidRPr="00F873CE">
              <w:rPr>
                <w:rStyle w:val="Hyperlink"/>
                <w:noProof/>
              </w:rPr>
              <w:t>5.3.1. Communication Practices</w:t>
            </w:r>
            <w:r>
              <w:rPr>
                <w:noProof/>
                <w:webHidden/>
              </w:rPr>
              <w:tab/>
            </w:r>
            <w:r>
              <w:rPr>
                <w:noProof/>
                <w:webHidden/>
              </w:rPr>
              <w:fldChar w:fldCharType="begin"/>
            </w:r>
            <w:r>
              <w:rPr>
                <w:noProof/>
                <w:webHidden/>
              </w:rPr>
              <w:instrText xml:space="preserve"> PAGEREF _Toc514948894 \h </w:instrText>
            </w:r>
            <w:r>
              <w:rPr>
                <w:noProof/>
                <w:webHidden/>
              </w:rPr>
            </w:r>
            <w:r>
              <w:rPr>
                <w:noProof/>
                <w:webHidden/>
              </w:rPr>
              <w:fldChar w:fldCharType="separate"/>
            </w:r>
            <w:r w:rsidR="00860E7D">
              <w:rPr>
                <w:noProof/>
                <w:webHidden/>
              </w:rPr>
              <w:t>19</w:t>
            </w:r>
            <w:r>
              <w:rPr>
                <w:noProof/>
                <w:webHidden/>
              </w:rPr>
              <w:fldChar w:fldCharType="end"/>
            </w:r>
          </w:hyperlink>
        </w:p>
        <w:p w14:paraId="35B1E0DF" w14:textId="6A416B10" w:rsidR="0069178B" w:rsidRDefault="0069178B">
          <w:pPr>
            <w:pStyle w:val="TOC4"/>
            <w:tabs>
              <w:tab w:val="right" w:pos="9230"/>
            </w:tabs>
            <w:rPr>
              <w:rFonts w:asciiTheme="minorHAnsi" w:eastAsiaTheme="minorEastAsia" w:hAnsiTheme="minorHAnsi" w:cstheme="minorBidi"/>
              <w:noProof/>
              <w:lang w:val="en-AU"/>
            </w:rPr>
          </w:pPr>
          <w:hyperlink w:anchor="_Toc514948895" w:history="1">
            <w:r w:rsidRPr="00F873CE">
              <w:rPr>
                <w:rStyle w:val="Hyperlink"/>
                <w:noProof/>
              </w:rPr>
              <w:t>5.3.1.1. Client</w:t>
            </w:r>
            <w:r>
              <w:rPr>
                <w:noProof/>
                <w:webHidden/>
              </w:rPr>
              <w:tab/>
            </w:r>
            <w:r>
              <w:rPr>
                <w:noProof/>
                <w:webHidden/>
              </w:rPr>
              <w:fldChar w:fldCharType="begin"/>
            </w:r>
            <w:r>
              <w:rPr>
                <w:noProof/>
                <w:webHidden/>
              </w:rPr>
              <w:instrText xml:space="preserve"> PAGEREF _Toc514948895 \h </w:instrText>
            </w:r>
            <w:r>
              <w:rPr>
                <w:noProof/>
                <w:webHidden/>
              </w:rPr>
            </w:r>
            <w:r>
              <w:rPr>
                <w:noProof/>
                <w:webHidden/>
              </w:rPr>
              <w:fldChar w:fldCharType="separate"/>
            </w:r>
            <w:r w:rsidR="00860E7D">
              <w:rPr>
                <w:noProof/>
                <w:webHidden/>
              </w:rPr>
              <w:t>19</w:t>
            </w:r>
            <w:r>
              <w:rPr>
                <w:noProof/>
                <w:webHidden/>
              </w:rPr>
              <w:fldChar w:fldCharType="end"/>
            </w:r>
          </w:hyperlink>
        </w:p>
        <w:p w14:paraId="040C92F2" w14:textId="4764B948" w:rsidR="0069178B" w:rsidRDefault="0069178B">
          <w:pPr>
            <w:pStyle w:val="TOC4"/>
            <w:tabs>
              <w:tab w:val="right" w:pos="9230"/>
            </w:tabs>
            <w:rPr>
              <w:rFonts w:asciiTheme="minorHAnsi" w:eastAsiaTheme="minorEastAsia" w:hAnsiTheme="minorHAnsi" w:cstheme="minorBidi"/>
              <w:noProof/>
              <w:lang w:val="en-AU"/>
            </w:rPr>
          </w:pPr>
          <w:hyperlink w:anchor="_Toc514948896" w:history="1">
            <w:r w:rsidRPr="00F873CE">
              <w:rPr>
                <w:rStyle w:val="Hyperlink"/>
                <w:noProof/>
              </w:rPr>
              <w:t>5.3.1.2. Team</w:t>
            </w:r>
            <w:r>
              <w:rPr>
                <w:noProof/>
                <w:webHidden/>
              </w:rPr>
              <w:tab/>
            </w:r>
            <w:r>
              <w:rPr>
                <w:noProof/>
                <w:webHidden/>
              </w:rPr>
              <w:fldChar w:fldCharType="begin"/>
            </w:r>
            <w:r>
              <w:rPr>
                <w:noProof/>
                <w:webHidden/>
              </w:rPr>
              <w:instrText xml:space="preserve"> PAGEREF _Toc514948896 \h </w:instrText>
            </w:r>
            <w:r>
              <w:rPr>
                <w:noProof/>
                <w:webHidden/>
              </w:rPr>
            </w:r>
            <w:r>
              <w:rPr>
                <w:noProof/>
                <w:webHidden/>
              </w:rPr>
              <w:fldChar w:fldCharType="separate"/>
            </w:r>
            <w:r w:rsidR="00860E7D">
              <w:rPr>
                <w:noProof/>
                <w:webHidden/>
              </w:rPr>
              <w:t>19</w:t>
            </w:r>
            <w:r>
              <w:rPr>
                <w:noProof/>
                <w:webHidden/>
              </w:rPr>
              <w:fldChar w:fldCharType="end"/>
            </w:r>
          </w:hyperlink>
        </w:p>
        <w:p w14:paraId="716E0FC6" w14:textId="647D9923" w:rsidR="0069178B" w:rsidRDefault="0069178B">
          <w:pPr>
            <w:pStyle w:val="TOC4"/>
            <w:tabs>
              <w:tab w:val="right" w:pos="9230"/>
            </w:tabs>
            <w:rPr>
              <w:rFonts w:asciiTheme="minorHAnsi" w:eastAsiaTheme="minorEastAsia" w:hAnsiTheme="minorHAnsi" w:cstheme="minorBidi"/>
              <w:noProof/>
              <w:lang w:val="en-AU"/>
            </w:rPr>
          </w:pPr>
          <w:hyperlink w:anchor="_Toc514948897" w:history="1">
            <w:r w:rsidRPr="00F873CE">
              <w:rPr>
                <w:rStyle w:val="Hyperlink"/>
                <w:noProof/>
              </w:rPr>
              <w:t>5.3.1.3. Supervisor</w:t>
            </w:r>
            <w:r>
              <w:rPr>
                <w:noProof/>
                <w:webHidden/>
              </w:rPr>
              <w:tab/>
            </w:r>
            <w:r>
              <w:rPr>
                <w:noProof/>
                <w:webHidden/>
              </w:rPr>
              <w:fldChar w:fldCharType="begin"/>
            </w:r>
            <w:r>
              <w:rPr>
                <w:noProof/>
                <w:webHidden/>
              </w:rPr>
              <w:instrText xml:space="preserve"> PAGEREF _Toc514948897 \h </w:instrText>
            </w:r>
            <w:r>
              <w:rPr>
                <w:noProof/>
                <w:webHidden/>
              </w:rPr>
            </w:r>
            <w:r>
              <w:rPr>
                <w:noProof/>
                <w:webHidden/>
              </w:rPr>
              <w:fldChar w:fldCharType="separate"/>
            </w:r>
            <w:r w:rsidR="00860E7D">
              <w:rPr>
                <w:noProof/>
                <w:webHidden/>
              </w:rPr>
              <w:t>19</w:t>
            </w:r>
            <w:r>
              <w:rPr>
                <w:noProof/>
                <w:webHidden/>
              </w:rPr>
              <w:fldChar w:fldCharType="end"/>
            </w:r>
          </w:hyperlink>
        </w:p>
        <w:p w14:paraId="2660122C" w14:textId="6B634963" w:rsidR="0069178B" w:rsidRDefault="0069178B">
          <w:pPr>
            <w:pStyle w:val="TOC3"/>
            <w:tabs>
              <w:tab w:val="right" w:pos="9230"/>
            </w:tabs>
            <w:rPr>
              <w:rFonts w:asciiTheme="minorHAnsi" w:eastAsiaTheme="minorEastAsia" w:hAnsiTheme="minorHAnsi" w:cstheme="minorBidi"/>
              <w:noProof/>
              <w:lang w:val="en-AU"/>
            </w:rPr>
          </w:pPr>
          <w:hyperlink w:anchor="_Toc514948898" w:history="1">
            <w:r w:rsidRPr="00F873CE">
              <w:rPr>
                <w:rStyle w:val="Hyperlink"/>
                <w:noProof/>
              </w:rPr>
              <w:t>5.3.2. Meetings</w:t>
            </w:r>
            <w:r>
              <w:rPr>
                <w:noProof/>
                <w:webHidden/>
              </w:rPr>
              <w:tab/>
            </w:r>
            <w:r>
              <w:rPr>
                <w:noProof/>
                <w:webHidden/>
              </w:rPr>
              <w:fldChar w:fldCharType="begin"/>
            </w:r>
            <w:r>
              <w:rPr>
                <w:noProof/>
                <w:webHidden/>
              </w:rPr>
              <w:instrText xml:space="preserve"> PAGEREF _Toc514948898 \h </w:instrText>
            </w:r>
            <w:r>
              <w:rPr>
                <w:noProof/>
                <w:webHidden/>
              </w:rPr>
            </w:r>
            <w:r>
              <w:rPr>
                <w:noProof/>
                <w:webHidden/>
              </w:rPr>
              <w:fldChar w:fldCharType="separate"/>
            </w:r>
            <w:r w:rsidR="00860E7D">
              <w:rPr>
                <w:noProof/>
                <w:webHidden/>
              </w:rPr>
              <w:t>20</w:t>
            </w:r>
            <w:r>
              <w:rPr>
                <w:noProof/>
                <w:webHidden/>
              </w:rPr>
              <w:fldChar w:fldCharType="end"/>
            </w:r>
          </w:hyperlink>
        </w:p>
        <w:p w14:paraId="4EA5E38C" w14:textId="2B0C8F86" w:rsidR="0069178B" w:rsidRDefault="0069178B">
          <w:pPr>
            <w:pStyle w:val="TOC3"/>
            <w:tabs>
              <w:tab w:val="right" w:pos="9230"/>
            </w:tabs>
            <w:rPr>
              <w:rFonts w:asciiTheme="minorHAnsi" w:eastAsiaTheme="minorEastAsia" w:hAnsiTheme="minorHAnsi" w:cstheme="minorBidi"/>
              <w:noProof/>
              <w:lang w:val="en-AU"/>
            </w:rPr>
          </w:pPr>
          <w:hyperlink w:anchor="_Toc514948899" w:history="1">
            <w:r w:rsidRPr="00F873CE">
              <w:rPr>
                <w:rStyle w:val="Hyperlink"/>
                <w:noProof/>
              </w:rPr>
              <w:t>5.3.3. Worklogs</w:t>
            </w:r>
            <w:r>
              <w:rPr>
                <w:noProof/>
                <w:webHidden/>
              </w:rPr>
              <w:tab/>
            </w:r>
            <w:r>
              <w:rPr>
                <w:noProof/>
                <w:webHidden/>
              </w:rPr>
              <w:fldChar w:fldCharType="begin"/>
            </w:r>
            <w:r>
              <w:rPr>
                <w:noProof/>
                <w:webHidden/>
              </w:rPr>
              <w:instrText xml:space="preserve"> PAGEREF _Toc514948899 \h </w:instrText>
            </w:r>
            <w:r>
              <w:rPr>
                <w:noProof/>
                <w:webHidden/>
              </w:rPr>
            </w:r>
            <w:r>
              <w:rPr>
                <w:noProof/>
                <w:webHidden/>
              </w:rPr>
              <w:fldChar w:fldCharType="separate"/>
            </w:r>
            <w:r w:rsidR="00860E7D">
              <w:rPr>
                <w:noProof/>
                <w:webHidden/>
              </w:rPr>
              <w:t>20</w:t>
            </w:r>
            <w:r>
              <w:rPr>
                <w:noProof/>
                <w:webHidden/>
              </w:rPr>
              <w:fldChar w:fldCharType="end"/>
            </w:r>
          </w:hyperlink>
        </w:p>
        <w:p w14:paraId="4D17493A" w14:textId="1BBDE9CB" w:rsidR="0069178B" w:rsidRDefault="0069178B">
          <w:pPr>
            <w:pStyle w:val="TOC3"/>
            <w:tabs>
              <w:tab w:val="right" w:pos="9230"/>
            </w:tabs>
            <w:rPr>
              <w:rFonts w:asciiTheme="minorHAnsi" w:eastAsiaTheme="minorEastAsia" w:hAnsiTheme="minorHAnsi" w:cstheme="minorBidi"/>
              <w:noProof/>
              <w:lang w:val="en-AU"/>
            </w:rPr>
          </w:pPr>
          <w:hyperlink w:anchor="_Toc514948900" w:history="1">
            <w:r w:rsidRPr="00F873CE">
              <w:rPr>
                <w:rStyle w:val="Hyperlink"/>
                <w:noProof/>
              </w:rPr>
              <w:t>5.3.4. Git</w:t>
            </w:r>
            <w:r>
              <w:rPr>
                <w:noProof/>
                <w:webHidden/>
              </w:rPr>
              <w:tab/>
            </w:r>
            <w:r>
              <w:rPr>
                <w:noProof/>
                <w:webHidden/>
              </w:rPr>
              <w:fldChar w:fldCharType="begin"/>
            </w:r>
            <w:r>
              <w:rPr>
                <w:noProof/>
                <w:webHidden/>
              </w:rPr>
              <w:instrText xml:space="preserve"> PAGEREF _Toc514948900 \h </w:instrText>
            </w:r>
            <w:r>
              <w:rPr>
                <w:noProof/>
                <w:webHidden/>
              </w:rPr>
            </w:r>
            <w:r>
              <w:rPr>
                <w:noProof/>
                <w:webHidden/>
              </w:rPr>
              <w:fldChar w:fldCharType="separate"/>
            </w:r>
            <w:r w:rsidR="00860E7D">
              <w:rPr>
                <w:noProof/>
                <w:webHidden/>
              </w:rPr>
              <w:t>20</w:t>
            </w:r>
            <w:r>
              <w:rPr>
                <w:noProof/>
                <w:webHidden/>
              </w:rPr>
              <w:fldChar w:fldCharType="end"/>
            </w:r>
          </w:hyperlink>
        </w:p>
        <w:p w14:paraId="116107F8" w14:textId="380F8720" w:rsidR="0069178B" w:rsidRDefault="0069178B">
          <w:pPr>
            <w:pStyle w:val="TOC3"/>
            <w:tabs>
              <w:tab w:val="right" w:pos="9230"/>
            </w:tabs>
            <w:rPr>
              <w:rFonts w:asciiTheme="minorHAnsi" w:eastAsiaTheme="minorEastAsia" w:hAnsiTheme="minorHAnsi" w:cstheme="minorBidi"/>
              <w:noProof/>
              <w:lang w:val="en-AU"/>
            </w:rPr>
          </w:pPr>
          <w:hyperlink w:anchor="_Toc514948901" w:history="1">
            <w:r w:rsidRPr="00F873CE">
              <w:rPr>
                <w:rStyle w:val="Hyperlink"/>
                <w:noProof/>
              </w:rPr>
              <w:t>5.3.5. Coding practices</w:t>
            </w:r>
            <w:r>
              <w:rPr>
                <w:noProof/>
                <w:webHidden/>
              </w:rPr>
              <w:tab/>
            </w:r>
            <w:r>
              <w:rPr>
                <w:noProof/>
                <w:webHidden/>
              </w:rPr>
              <w:fldChar w:fldCharType="begin"/>
            </w:r>
            <w:r>
              <w:rPr>
                <w:noProof/>
                <w:webHidden/>
              </w:rPr>
              <w:instrText xml:space="preserve"> PAGEREF _Toc514948901 \h </w:instrText>
            </w:r>
            <w:r>
              <w:rPr>
                <w:noProof/>
                <w:webHidden/>
              </w:rPr>
            </w:r>
            <w:r>
              <w:rPr>
                <w:noProof/>
                <w:webHidden/>
              </w:rPr>
              <w:fldChar w:fldCharType="separate"/>
            </w:r>
            <w:r w:rsidR="00860E7D">
              <w:rPr>
                <w:noProof/>
                <w:webHidden/>
              </w:rPr>
              <w:t>20</w:t>
            </w:r>
            <w:r>
              <w:rPr>
                <w:noProof/>
                <w:webHidden/>
              </w:rPr>
              <w:fldChar w:fldCharType="end"/>
            </w:r>
          </w:hyperlink>
        </w:p>
        <w:p w14:paraId="527B7D06" w14:textId="41468965" w:rsidR="0069178B" w:rsidRDefault="0069178B">
          <w:pPr>
            <w:pStyle w:val="TOC1"/>
            <w:tabs>
              <w:tab w:val="right" w:pos="9230"/>
            </w:tabs>
            <w:rPr>
              <w:rFonts w:asciiTheme="minorHAnsi" w:eastAsiaTheme="minorEastAsia" w:hAnsiTheme="minorHAnsi" w:cstheme="minorBidi"/>
              <w:noProof/>
              <w:lang w:val="en-AU"/>
            </w:rPr>
          </w:pPr>
          <w:hyperlink w:anchor="_Toc514948902" w:history="1">
            <w:r w:rsidRPr="00F873CE">
              <w:rPr>
                <w:rStyle w:val="Hyperlink"/>
                <w:noProof/>
              </w:rPr>
              <w:t>6. Reviews and Audits</w:t>
            </w:r>
            <w:r>
              <w:rPr>
                <w:noProof/>
                <w:webHidden/>
              </w:rPr>
              <w:tab/>
            </w:r>
            <w:r>
              <w:rPr>
                <w:noProof/>
                <w:webHidden/>
              </w:rPr>
              <w:fldChar w:fldCharType="begin"/>
            </w:r>
            <w:r>
              <w:rPr>
                <w:noProof/>
                <w:webHidden/>
              </w:rPr>
              <w:instrText xml:space="preserve"> PAGEREF _Toc514948902 \h </w:instrText>
            </w:r>
            <w:r>
              <w:rPr>
                <w:noProof/>
                <w:webHidden/>
              </w:rPr>
            </w:r>
            <w:r>
              <w:rPr>
                <w:noProof/>
                <w:webHidden/>
              </w:rPr>
              <w:fldChar w:fldCharType="separate"/>
            </w:r>
            <w:r w:rsidR="00860E7D">
              <w:rPr>
                <w:noProof/>
                <w:webHidden/>
              </w:rPr>
              <w:t>22</w:t>
            </w:r>
            <w:r>
              <w:rPr>
                <w:noProof/>
                <w:webHidden/>
              </w:rPr>
              <w:fldChar w:fldCharType="end"/>
            </w:r>
          </w:hyperlink>
        </w:p>
        <w:p w14:paraId="66783767" w14:textId="283CD8EE" w:rsidR="0069178B" w:rsidRDefault="0069178B">
          <w:pPr>
            <w:pStyle w:val="TOC2"/>
            <w:tabs>
              <w:tab w:val="right" w:pos="9230"/>
            </w:tabs>
            <w:rPr>
              <w:rFonts w:asciiTheme="minorHAnsi" w:eastAsiaTheme="minorEastAsia" w:hAnsiTheme="minorHAnsi" w:cstheme="minorBidi"/>
              <w:noProof/>
              <w:lang w:val="en-AU"/>
            </w:rPr>
          </w:pPr>
          <w:hyperlink w:anchor="_Toc514948903" w:history="1">
            <w:r w:rsidRPr="00F873CE">
              <w:rPr>
                <w:rStyle w:val="Hyperlink"/>
                <w:noProof/>
              </w:rPr>
              <w:t>6.1. Purpose</w:t>
            </w:r>
            <w:r>
              <w:rPr>
                <w:noProof/>
                <w:webHidden/>
              </w:rPr>
              <w:tab/>
            </w:r>
            <w:r>
              <w:rPr>
                <w:noProof/>
                <w:webHidden/>
              </w:rPr>
              <w:fldChar w:fldCharType="begin"/>
            </w:r>
            <w:r>
              <w:rPr>
                <w:noProof/>
                <w:webHidden/>
              </w:rPr>
              <w:instrText xml:space="preserve"> PAGEREF _Toc514948903 \h </w:instrText>
            </w:r>
            <w:r>
              <w:rPr>
                <w:noProof/>
                <w:webHidden/>
              </w:rPr>
            </w:r>
            <w:r>
              <w:rPr>
                <w:noProof/>
                <w:webHidden/>
              </w:rPr>
              <w:fldChar w:fldCharType="separate"/>
            </w:r>
            <w:r w:rsidR="00860E7D">
              <w:rPr>
                <w:noProof/>
                <w:webHidden/>
              </w:rPr>
              <w:t>22</w:t>
            </w:r>
            <w:r>
              <w:rPr>
                <w:noProof/>
                <w:webHidden/>
              </w:rPr>
              <w:fldChar w:fldCharType="end"/>
            </w:r>
          </w:hyperlink>
        </w:p>
        <w:p w14:paraId="2CF25DA9" w14:textId="592C578D" w:rsidR="0069178B" w:rsidRDefault="0069178B">
          <w:pPr>
            <w:pStyle w:val="TOC2"/>
            <w:tabs>
              <w:tab w:val="right" w:pos="9230"/>
            </w:tabs>
            <w:rPr>
              <w:rFonts w:asciiTheme="minorHAnsi" w:eastAsiaTheme="minorEastAsia" w:hAnsiTheme="minorHAnsi" w:cstheme="minorBidi"/>
              <w:noProof/>
              <w:lang w:val="en-AU"/>
            </w:rPr>
          </w:pPr>
          <w:hyperlink w:anchor="_Toc514948904" w:history="1">
            <w:r w:rsidRPr="00F873CE">
              <w:rPr>
                <w:rStyle w:val="Hyperlink"/>
                <w:noProof/>
              </w:rPr>
              <w:t>6.2. Review/Audit list</w:t>
            </w:r>
            <w:r>
              <w:rPr>
                <w:noProof/>
                <w:webHidden/>
              </w:rPr>
              <w:tab/>
            </w:r>
            <w:r>
              <w:rPr>
                <w:noProof/>
                <w:webHidden/>
              </w:rPr>
              <w:fldChar w:fldCharType="begin"/>
            </w:r>
            <w:r>
              <w:rPr>
                <w:noProof/>
                <w:webHidden/>
              </w:rPr>
              <w:instrText xml:space="preserve"> PAGEREF _Toc514948904 \h </w:instrText>
            </w:r>
            <w:r>
              <w:rPr>
                <w:noProof/>
                <w:webHidden/>
              </w:rPr>
            </w:r>
            <w:r>
              <w:rPr>
                <w:noProof/>
                <w:webHidden/>
              </w:rPr>
              <w:fldChar w:fldCharType="separate"/>
            </w:r>
            <w:r w:rsidR="00860E7D">
              <w:rPr>
                <w:noProof/>
                <w:webHidden/>
              </w:rPr>
              <w:t>22</w:t>
            </w:r>
            <w:r>
              <w:rPr>
                <w:noProof/>
                <w:webHidden/>
              </w:rPr>
              <w:fldChar w:fldCharType="end"/>
            </w:r>
          </w:hyperlink>
        </w:p>
        <w:p w14:paraId="68FFDDCE" w14:textId="2BDCC82A" w:rsidR="0069178B" w:rsidRDefault="0069178B">
          <w:pPr>
            <w:pStyle w:val="TOC3"/>
            <w:tabs>
              <w:tab w:val="right" w:pos="9230"/>
            </w:tabs>
            <w:rPr>
              <w:rFonts w:asciiTheme="minorHAnsi" w:eastAsiaTheme="minorEastAsia" w:hAnsiTheme="minorHAnsi" w:cstheme="minorBidi"/>
              <w:noProof/>
              <w:lang w:val="en-AU"/>
            </w:rPr>
          </w:pPr>
          <w:hyperlink w:anchor="_Toc514948905" w:history="1">
            <w:r w:rsidRPr="00F873CE">
              <w:rPr>
                <w:rStyle w:val="Hyperlink"/>
                <w:noProof/>
              </w:rPr>
              <w:t>6.2.1. Reviews</w:t>
            </w:r>
            <w:r>
              <w:rPr>
                <w:noProof/>
                <w:webHidden/>
              </w:rPr>
              <w:tab/>
            </w:r>
            <w:r>
              <w:rPr>
                <w:noProof/>
                <w:webHidden/>
              </w:rPr>
              <w:fldChar w:fldCharType="begin"/>
            </w:r>
            <w:r>
              <w:rPr>
                <w:noProof/>
                <w:webHidden/>
              </w:rPr>
              <w:instrText xml:space="preserve"> PAGEREF _Toc514948905 \h </w:instrText>
            </w:r>
            <w:r>
              <w:rPr>
                <w:noProof/>
                <w:webHidden/>
              </w:rPr>
            </w:r>
            <w:r>
              <w:rPr>
                <w:noProof/>
                <w:webHidden/>
              </w:rPr>
              <w:fldChar w:fldCharType="separate"/>
            </w:r>
            <w:r w:rsidR="00860E7D">
              <w:rPr>
                <w:noProof/>
                <w:webHidden/>
              </w:rPr>
              <w:t>22</w:t>
            </w:r>
            <w:r>
              <w:rPr>
                <w:noProof/>
                <w:webHidden/>
              </w:rPr>
              <w:fldChar w:fldCharType="end"/>
            </w:r>
          </w:hyperlink>
        </w:p>
        <w:p w14:paraId="3AED17A1" w14:textId="7013EECC" w:rsidR="0069178B" w:rsidRDefault="0069178B">
          <w:pPr>
            <w:pStyle w:val="TOC4"/>
            <w:tabs>
              <w:tab w:val="right" w:pos="9230"/>
            </w:tabs>
            <w:rPr>
              <w:rFonts w:asciiTheme="minorHAnsi" w:eastAsiaTheme="minorEastAsia" w:hAnsiTheme="minorHAnsi" w:cstheme="minorBidi"/>
              <w:noProof/>
              <w:lang w:val="en-AU"/>
            </w:rPr>
          </w:pPr>
          <w:hyperlink w:anchor="_Toc514948906" w:history="1">
            <w:r w:rsidRPr="00F873CE">
              <w:rPr>
                <w:rStyle w:val="Hyperlink"/>
                <w:noProof/>
              </w:rPr>
              <w:t>6.2.1.1. Formal Review Process</w:t>
            </w:r>
            <w:r>
              <w:rPr>
                <w:noProof/>
                <w:webHidden/>
              </w:rPr>
              <w:tab/>
            </w:r>
            <w:r>
              <w:rPr>
                <w:noProof/>
                <w:webHidden/>
              </w:rPr>
              <w:fldChar w:fldCharType="begin"/>
            </w:r>
            <w:r>
              <w:rPr>
                <w:noProof/>
                <w:webHidden/>
              </w:rPr>
              <w:instrText xml:space="preserve"> PAGEREF _Toc514948906 \h </w:instrText>
            </w:r>
            <w:r>
              <w:rPr>
                <w:noProof/>
                <w:webHidden/>
              </w:rPr>
            </w:r>
            <w:r>
              <w:rPr>
                <w:noProof/>
                <w:webHidden/>
              </w:rPr>
              <w:fldChar w:fldCharType="separate"/>
            </w:r>
            <w:r w:rsidR="00860E7D">
              <w:rPr>
                <w:noProof/>
                <w:webHidden/>
              </w:rPr>
              <w:t>22</w:t>
            </w:r>
            <w:r>
              <w:rPr>
                <w:noProof/>
                <w:webHidden/>
              </w:rPr>
              <w:fldChar w:fldCharType="end"/>
            </w:r>
          </w:hyperlink>
        </w:p>
        <w:p w14:paraId="34B055A1" w14:textId="353A8D55" w:rsidR="0069178B" w:rsidRDefault="0069178B">
          <w:pPr>
            <w:pStyle w:val="TOC4"/>
            <w:tabs>
              <w:tab w:val="right" w:pos="9230"/>
            </w:tabs>
            <w:rPr>
              <w:rFonts w:asciiTheme="minorHAnsi" w:eastAsiaTheme="minorEastAsia" w:hAnsiTheme="minorHAnsi" w:cstheme="minorBidi"/>
              <w:noProof/>
              <w:lang w:val="en-AU"/>
            </w:rPr>
          </w:pPr>
          <w:hyperlink w:anchor="_Toc514948907" w:history="1">
            <w:r w:rsidRPr="00F873CE">
              <w:rPr>
                <w:rStyle w:val="Hyperlink"/>
                <w:noProof/>
              </w:rPr>
              <w:t>6.2.1.2) Informal Review Processes</w:t>
            </w:r>
            <w:r>
              <w:rPr>
                <w:noProof/>
                <w:webHidden/>
              </w:rPr>
              <w:tab/>
            </w:r>
            <w:r>
              <w:rPr>
                <w:noProof/>
                <w:webHidden/>
              </w:rPr>
              <w:fldChar w:fldCharType="begin"/>
            </w:r>
            <w:r>
              <w:rPr>
                <w:noProof/>
                <w:webHidden/>
              </w:rPr>
              <w:instrText xml:space="preserve"> PAGEREF _Toc514948907 \h </w:instrText>
            </w:r>
            <w:r>
              <w:rPr>
                <w:noProof/>
                <w:webHidden/>
              </w:rPr>
            </w:r>
            <w:r>
              <w:rPr>
                <w:noProof/>
                <w:webHidden/>
              </w:rPr>
              <w:fldChar w:fldCharType="separate"/>
            </w:r>
            <w:r w:rsidR="00860E7D">
              <w:rPr>
                <w:noProof/>
                <w:webHidden/>
              </w:rPr>
              <w:t>23</w:t>
            </w:r>
            <w:r>
              <w:rPr>
                <w:noProof/>
                <w:webHidden/>
              </w:rPr>
              <w:fldChar w:fldCharType="end"/>
            </w:r>
          </w:hyperlink>
        </w:p>
        <w:p w14:paraId="6BD1C8AB" w14:textId="7559D394" w:rsidR="0069178B" w:rsidRDefault="0069178B">
          <w:pPr>
            <w:pStyle w:val="TOC3"/>
            <w:tabs>
              <w:tab w:val="right" w:pos="9230"/>
            </w:tabs>
            <w:rPr>
              <w:rFonts w:asciiTheme="minorHAnsi" w:eastAsiaTheme="minorEastAsia" w:hAnsiTheme="minorHAnsi" w:cstheme="minorBidi"/>
              <w:noProof/>
              <w:lang w:val="en-AU"/>
            </w:rPr>
          </w:pPr>
          <w:hyperlink w:anchor="_Toc514948908" w:history="1">
            <w:r w:rsidRPr="00F873CE">
              <w:rPr>
                <w:rStyle w:val="Hyperlink"/>
                <w:noProof/>
              </w:rPr>
              <w:t>6.2.2. Audits</w:t>
            </w:r>
            <w:r>
              <w:rPr>
                <w:noProof/>
                <w:webHidden/>
              </w:rPr>
              <w:tab/>
            </w:r>
            <w:r>
              <w:rPr>
                <w:noProof/>
                <w:webHidden/>
              </w:rPr>
              <w:fldChar w:fldCharType="begin"/>
            </w:r>
            <w:r>
              <w:rPr>
                <w:noProof/>
                <w:webHidden/>
              </w:rPr>
              <w:instrText xml:space="preserve"> PAGEREF _Toc514948908 \h </w:instrText>
            </w:r>
            <w:r>
              <w:rPr>
                <w:noProof/>
                <w:webHidden/>
              </w:rPr>
            </w:r>
            <w:r>
              <w:rPr>
                <w:noProof/>
                <w:webHidden/>
              </w:rPr>
              <w:fldChar w:fldCharType="separate"/>
            </w:r>
            <w:r w:rsidR="00860E7D">
              <w:rPr>
                <w:noProof/>
                <w:webHidden/>
              </w:rPr>
              <w:t>24</w:t>
            </w:r>
            <w:r>
              <w:rPr>
                <w:noProof/>
                <w:webHidden/>
              </w:rPr>
              <w:fldChar w:fldCharType="end"/>
            </w:r>
          </w:hyperlink>
        </w:p>
        <w:p w14:paraId="6A0C3763" w14:textId="0CED0E32" w:rsidR="0069178B" w:rsidRDefault="0069178B">
          <w:pPr>
            <w:pStyle w:val="TOC1"/>
            <w:tabs>
              <w:tab w:val="right" w:pos="9230"/>
            </w:tabs>
            <w:rPr>
              <w:rFonts w:asciiTheme="minorHAnsi" w:eastAsiaTheme="minorEastAsia" w:hAnsiTheme="minorHAnsi" w:cstheme="minorBidi"/>
              <w:noProof/>
              <w:lang w:val="en-AU"/>
            </w:rPr>
          </w:pPr>
          <w:hyperlink w:anchor="_Toc514948909" w:history="1">
            <w:r w:rsidRPr="00F873CE">
              <w:rPr>
                <w:rStyle w:val="Hyperlink"/>
                <w:noProof/>
              </w:rPr>
              <w:t>7. Testing</w:t>
            </w:r>
            <w:r>
              <w:rPr>
                <w:noProof/>
                <w:webHidden/>
              </w:rPr>
              <w:tab/>
            </w:r>
            <w:r>
              <w:rPr>
                <w:noProof/>
                <w:webHidden/>
              </w:rPr>
              <w:fldChar w:fldCharType="begin"/>
            </w:r>
            <w:r>
              <w:rPr>
                <w:noProof/>
                <w:webHidden/>
              </w:rPr>
              <w:instrText xml:space="preserve"> PAGEREF _Toc514948909 \h </w:instrText>
            </w:r>
            <w:r>
              <w:rPr>
                <w:noProof/>
                <w:webHidden/>
              </w:rPr>
            </w:r>
            <w:r>
              <w:rPr>
                <w:noProof/>
                <w:webHidden/>
              </w:rPr>
              <w:fldChar w:fldCharType="separate"/>
            </w:r>
            <w:r w:rsidR="00860E7D">
              <w:rPr>
                <w:noProof/>
                <w:webHidden/>
              </w:rPr>
              <w:t>25</w:t>
            </w:r>
            <w:r>
              <w:rPr>
                <w:noProof/>
                <w:webHidden/>
              </w:rPr>
              <w:fldChar w:fldCharType="end"/>
            </w:r>
          </w:hyperlink>
        </w:p>
        <w:p w14:paraId="71B5C720" w14:textId="0F64ABA7" w:rsidR="0069178B" w:rsidRDefault="0069178B">
          <w:pPr>
            <w:pStyle w:val="TOC2"/>
            <w:tabs>
              <w:tab w:val="right" w:pos="9230"/>
            </w:tabs>
            <w:rPr>
              <w:rFonts w:asciiTheme="minorHAnsi" w:eastAsiaTheme="minorEastAsia" w:hAnsiTheme="minorHAnsi" w:cstheme="minorBidi"/>
              <w:noProof/>
              <w:lang w:val="en-AU"/>
            </w:rPr>
          </w:pPr>
          <w:hyperlink w:anchor="_Toc514948910" w:history="1">
            <w:r w:rsidRPr="00F873CE">
              <w:rPr>
                <w:rStyle w:val="Hyperlink"/>
                <w:noProof/>
              </w:rPr>
              <w:t>7.1. Requirements</w:t>
            </w:r>
            <w:r>
              <w:rPr>
                <w:noProof/>
                <w:webHidden/>
              </w:rPr>
              <w:tab/>
            </w:r>
            <w:r>
              <w:rPr>
                <w:noProof/>
                <w:webHidden/>
              </w:rPr>
              <w:fldChar w:fldCharType="begin"/>
            </w:r>
            <w:r>
              <w:rPr>
                <w:noProof/>
                <w:webHidden/>
              </w:rPr>
              <w:instrText xml:space="preserve"> PAGEREF _Toc514948910 \h </w:instrText>
            </w:r>
            <w:r>
              <w:rPr>
                <w:noProof/>
                <w:webHidden/>
              </w:rPr>
            </w:r>
            <w:r>
              <w:rPr>
                <w:noProof/>
                <w:webHidden/>
              </w:rPr>
              <w:fldChar w:fldCharType="separate"/>
            </w:r>
            <w:r w:rsidR="00860E7D">
              <w:rPr>
                <w:noProof/>
                <w:webHidden/>
              </w:rPr>
              <w:t>26</w:t>
            </w:r>
            <w:r>
              <w:rPr>
                <w:noProof/>
                <w:webHidden/>
              </w:rPr>
              <w:fldChar w:fldCharType="end"/>
            </w:r>
          </w:hyperlink>
        </w:p>
        <w:p w14:paraId="65A5019F" w14:textId="12104B0F" w:rsidR="0069178B" w:rsidRDefault="0069178B">
          <w:pPr>
            <w:pStyle w:val="TOC2"/>
            <w:tabs>
              <w:tab w:val="right" w:pos="9230"/>
            </w:tabs>
            <w:rPr>
              <w:rFonts w:asciiTheme="minorHAnsi" w:eastAsiaTheme="minorEastAsia" w:hAnsiTheme="minorHAnsi" w:cstheme="minorBidi"/>
              <w:noProof/>
              <w:lang w:val="en-AU"/>
            </w:rPr>
          </w:pPr>
          <w:hyperlink w:anchor="_Toc514948911" w:history="1">
            <w:r w:rsidRPr="00F873CE">
              <w:rPr>
                <w:rStyle w:val="Hyperlink"/>
                <w:noProof/>
              </w:rPr>
              <w:t>7.2. Use Case Generation</w:t>
            </w:r>
            <w:r>
              <w:rPr>
                <w:noProof/>
                <w:webHidden/>
              </w:rPr>
              <w:tab/>
            </w:r>
            <w:r>
              <w:rPr>
                <w:noProof/>
                <w:webHidden/>
              </w:rPr>
              <w:fldChar w:fldCharType="begin"/>
            </w:r>
            <w:r>
              <w:rPr>
                <w:noProof/>
                <w:webHidden/>
              </w:rPr>
              <w:instrText xml:space="preserve"> PAGEREF _Toc514948911 \h </w:instrText>
            </w:r>
            <w:r>
              <w:rPr>
                <w:noProof/>
                <w:webHidden/>
              </w:rPr>
            </w:r>
            <w:r>
              <w:rPr>
                <w:noProof/>
                <w:webHidden/>
              </w:rPr>
              <w:fldChar w:fldCharType="separate"/>
            </w:r>
            <w:r w:rsidR="00860E7D">
              <w:rPr>
                <w:noProof/>
                <w:webHidden/>
              </w:rPr>
              <w:t>26</w:t>
            </w:r>
            <w:r>
              <w:rPr>
                <w:noProof/>
                <w:webHidden/>
              </w:rPr>
              <w:fldChar w:fldCharType="end"/>
            </w:r>
          </w:hyperlink>
        </w:p>
        <w:p w14:paraId="063C194A" w14:textId="55D8FE8F" w:rsidR="0069178B" w:rsidRDefault="0069178B">
          <w:pPr>
            <w:pStyle w:val="TOC2"/>
            <w:tabs>
              <w:tab w:val="right" w:pos="9230"/>
            </w:tabs>
            <w:rPr>
              <w:rFonts w:asciiTheme="minorHAnsi" w:eastAsiaTheme="minorEastAsia" w:hAnsiTheme="minorHAnsi" w:cstheme="minorBidi"/>
              <w:noProof/>
              <w:lang w:val="en-AU"/>
            </w:rPr>
          </w:pPr>
          <w:hyperlink w:anchor="_Toc514948912" w:history="1">
            <w:r w:rsidRPr="00F873CE">
              <w:rPr>
                <w:rStyle w:val="Hyperlink"/>
                <w:noProof/>
              </w:rPr>
              <w:t>7.3. Installation and User Documentation Generation</w:t>
            </w:r>
            <w:r>
              <w:rPr>
                <w:noProof/>
                <w:webHidden/>
              </w:rPr>
              <w:tab/>
            </w:r>
            <w:r>
              <w:rPr>
                <w:noProof/>
                <w:webHidden/>
              </w:rPr>
              <w:fldChar w:fldCharType="begin"/>
            </w:r>
            <w:r>
              <w:rPr>
                <w:noProof/>
                <w:webHidden/>
              </w:rPr>
              <w:instrText xml:space="preserve"> PAGEREF _Toc514948912 \h </w:instrText>
            </w:r>
            <w:r>
              <w:rPr>
                <w:noProof/>
                <w:webHidden/>
              </w:rPr>
            </w:r>
            <w:r>
              <w:rPr>
                <w:noProof/>
                <w:webHidden/>
              </w:rPr>
              <w:fldChar w:fldCharType="separate"/>
            </w:r>
            <w:r w:rsidR="00860E7D">
              <w:rPr>
                <w:noProof/>
                <w:webHidden/>
              </w:rPr>
              <w:t>26</w:t>
            </w:r>
            <w:r>
              <w:rPr>
                <w:noProof/>
                <w:webHidden/>
              </w:rPr>
              <w:fldChar w:fldCharType="end"/>
            </w:r>
          </w:hyperlink>
        </w:p>
        <w:p w14:paraId="4AA2EE45" w14:textId="298A1601" w:rsidR="0069178B" w:rsidRDefault="0069178B">
          <w:pPr>
            <w:pStyle w:val="TOC1"/>
            <w:tabs>
              <w:tab w:val="right" w:pos="9230"/>
            </w:tabs>
            <w:rPr>
              <w:rFonts w:asciiTheme="minorHAnsi" w:eastAsiaTheme="minorEastAsia" w:hAnsiTheme="minorHAnsi" w:cstheme="minorBidi"/>
              <w:noProof/>
              <w:lang w:val="en-AU"/>
            </w:rPr>
          </w:pPr>
          <w:hyperlink w:anchor="_Toc514948913" w:history="1">
            <w:r w:rsidRPr="00F873CE">
              <w:rPr>
                <w:rStyle w:val="Hyperlink"/>
                <w:noProof/>
              </w:rPr>
              <w:t>8. Problem reporting and corrective action</w:t>
            </w:r>
            <w:r>
              <w:rPr>
                <w:noProof/>
                <w:webHidden/>
              </w:rPr>
              <w:tab/>
            </w:r>
            <w:r>
              <w:rPr>
                <w:noProof/>
                <w:webHidden/>
              </w:rPr>
              <w:fldChar w:fldCharType="begin"/>
            </w:r>
            <w:r>
              <w:rPr>
                <w:noProof/>
                <w:webHidden/>
              </w:rPr>
              <w:instrText xml:space="preserve"> PAGEREF _Toc514948913 \h </w:instrText>
            </w:r>
            <w:r>
              <w:rPr>
                <w:noProof/>
                <w:webHidden/>
              </w:rPr>
            </w:r>
            <w:r>
              <w:rPr>
                <w:noProof/>
                <w:webHidden/>
              </w:rPr>
              <w:fldChar w:fldCharType="separate"/>
            </w:r>
            <w:r w:rsidR="00860E7D">
              <w:rPr>
                <w:noProof/>
                <w:webHidden/>
              </w:rPr>
              <w:t>27</w:t>
            </w:r>
            <w:r>
              <w:rPr>
                <w:noProof/>
                <w:webHidden/>
              </w:rPr>
              <w:fldChar w:fldCharType="end"/>
            </w:r>
          </w:hyperlink>
        </w:p>
        <w:p w14:paraId="679BA45B" w14:textId="560F72B8" w:rsidR="0069178B" w:rsidRDefault="0069178B">
          <w:pPr>
            <w:pStyle w:val="TOC2"/>
            <w:tabs>
              <w:tab w:val="right" w:pos="9230"/>
            </w:tabs>
            <w:rPr>
              <w:rFonts w:asciiTheme="minorHAnsi" w:eastAsiaTheme="minorEastAsia" w:hAnsiTheme="minorHAnsi" w:cstheme="minorBidi"/>
              <w:noProof/>
              <w:lang w:val="en-AU"/>
            </w:rPr>
          </w:pPr>
          <w:hyperlink w:anchor="_Toc514948914" w:history="1">
            <w:r w:rsidRPr="00F873CE">
              <w:rPr>
                <w:rStyle w:val="Hyperlink"/>
                <w:noProof/>
              </w:rPr>
              <w:t>8.1. Personnel</w:t>
            </w:r>
            <w:r>
              <w:rPr>
                <w:noProof/>
                <w:webHidden/>
              </w:rPr>
              <w:tab/>
            </w:r>
            <w:r>
              <w:rPr>
                <w:noProof/>
                <w:webHidden/>
              </w:rPr>
              <w:fldChar w:fldCharType="begin"/>
            </w:r>
            <w:r>
              <w:rPr>
                <w:noProof/>
                <w:webHidden/>
              </w:rPr>
              <w:instrText xml:space="preserve"> PAGEREF _Toc514948914 \h </w:instrText>
            </w:r>
            <w:r>
              <w:rPr>
                <w:noProof/>
                <w:webHidden/>
              </w:rPr>
            </w:r>
            <w:r>
              <w:rPr>
                <w:noProof/>
                <w:webHidden/>
              </w:rPr>
              <w:fldChar w:fldCharType="separate"/>
            </w:r>
            <w:r w:rsidR="00860E7D">
              <w:rPr>
                <w:noProof/>
                <w:webHidden/>
              </w:rPr>
              <w:t>27</w:t>
            </w:r>
            <w:r>
              <w:rPr>
                <w:noProof/>
                <w:webHidden/>
              </w:rPr>
              <w:fldChar w:fldCharType="end"/>
            </w:r>
          </w:hyperlink>
        </w:p>
        <w:p w14:paraId="58FD2859" w14:textId="01860993" w:rsidR="0069178B" w:rsidRDefault="0069178B">
          <w:pPr>
            <w:pStyle w:val="TOC2"/>
            <w:tabs>
              <w:tab w:val="right" w:pos="9230"/>
            </w:tabs>
            <w:rPr>
              <w:rFonts w:asciiTheme="minorHAnsi" w:eastAsiaTheme="minorEastAsia" w:hAnsiTheme="minorHAnsi" w:cstheme="minorBidi"/>
              <w:noProof/>
              <w:lang w:val="en-AU"/>
            </w:rPr>
          </w:pPr>
          <w:hyperlink w:anchor="_Toc514948915" w:history="1">
            <w:r w:rsidRPr="00F873CE">
              <w:rPr>
                <w:rStyle w:val="Hyperlink"/>
                <w:noProof/>
              </w:rPr>
              <w:t>8.2. Work</w:t>
            </w:r>
            <w:r>
              <w:rPr>
                <w:noProof/>
                <w:webHidden/>
              </w:rPr>
              <w:tab/>
            </w:r>
            <w:r>
              <w:rPr>
                <w:noProof/>
                <w:webHidden/>
              </w:rPr>
              <w:fldChar w:fldCharType="begin"/>
            </w:r>
            <w:r>
              <w:rPr>
                <w:noProof/>
                <w:webHidden/>
              </w:rPr>
              <w:instrText xml:space="preserve"> PAGEREF _Toc514948915 \h </w:instrText>
            </w:r>
            <w:r>
              <w:rPr>
                <w:noProof/>
                <w:webHidden/>
              </w:rPr>
            </w:r>
            <w:r>
              <w:rPr>
                <w:noProof/>
                <w:webHidden/>
              </w:rPr>
              <w:fldChar w:fldCharType="separate"/>
            </w:r>
            <w:r w:rsidR="00860E7D">
              <w:rPr>
                <w:noProof/>
                <w:webHidden/>
              </w:rPr>
              <w:t>27</w:t>
            </w:r>
            <w:r>
              <w:rPr>
                <w:noProof/>
                <w:webHidden/>
              </w:rPr>
              <w:fldChar w:fldCharType="end"/>
            </w:r>
          </w:hyperlink>
        </w:p>
        <w:p w14:paraId="0301D0C0" w14:textId="7C726A99" w:rsidR="0069178B" w:rsidRDefault="0069178B">
          <w:pPr>
            <w:pStyle w:val="TOC3"/>
            <w:tabs>
              <w:tab w:val="right" w:pos="9230"/>
            </w:tabs>
            <w:rPr>
              <w:rFonts w:asciiTheme="minorHAnsi" w:eastAsiaTheme="minorEastAsia" w:hAnsiTheme="minorHAnsi" w:cstheme="minorBidi"/>
              <w:noProof/>
              <w:lang w:val="en-AU"/>
            </w:rPr>
          </w:pPr>
          <w:hyperlink w:anchor="_Toc514948916" w:history="1">
            <w:r w:rsidRPr="00F873CE">
              <w:rPr>
                <w:rStyle w:val="Hyperlink"/>
                <w:noProof/>
              </w:rPr>
              <w:t>8.2.1. Project major timeline</w:t>
            </w:r>
            <w:r>
              <w:rPr>
                <w:noProof/>
                <w:webHidden/>
              </w:rPr>
              <w:tab/>
            </w:r>
            <w:r>
              <w:rPr>
                <w:noProof/>
                <w:webHidden/>
              </w:rPr>
              <w:fldChar w:fldCharType="begin"/>
            </w:r>
            <w:r>
              <w:rPr>
                <w:noProof/>
                <w:webHidden/>
              </w:rPr>
              <w:instrText xml:space="preserve"> PAGEREF _Toc514948916 \h </w:instrText>
            </w:r>
            <w:r>
              <w:rPr>
                <w:noProof/>
                <w:webHidden/>
              </w:rPr>
            </w:r>
            <w:r>
              <w:rPr>
                <w:noProof/>
                <w:webHidden/>
              </w:rPr>
              <w:fldChar w:fldCharType="separate"/>
            </w:r>
            <w:r w:rsidR="00860E7D">
              <w:rPr>
                <w:noProof/>
                <w:webHidden/>
              </w:rPr>
              <w:t>27</w:t>
            </w:r>
            <w:r>
              <w:rPr>
                <w:noProof/>
                <w:webHidden/>
              </w:rPr>
              <w:fldChar w:fldCharType="end"/>
            </w:r>
          </w:hyperlink>
        </w:p>
        <w:p w14:paraId="77B2173C" w14:textId="0F3FA219" w:rsidR="0069178B" w:rsidRDefault="0069178B">
          <w:pPr>
            <w:pStyle w:val="TOC3"/>
            <w:tabs>
              <w:tab w:val="right" w:pos="9230"/>
            </w:tabs>
            <w:rPr>
              <w:rFonts w:asciiTheme="minorHAnsi" w:eastAsiaTheme="minorEastAsia" w:hAnsiTheme="minorHAnsi" w:cstheme="minorBidi"/>
              <w:noProof/>
              <w:lang w:val="en-AU"/>
            </w:rPr>
          </w:pPr>
          <w:hyperlink w:anchor="_Toc514948917" w:history="1">
            <w:r w:rsidRPr="00F873CE">
              <w:rPr>
                <w:rStyle w:val="Hyperlink"/>
                <w:noProof/>
              </w:rPr>
              <w:t>8.2.2. Stage-dependent tasks</w:t>
            </w:r>
            <w:r>
              <w:rPr>
                <w:noProof/>
                <w:webHidden/>
              </w:rPr>
              <w:tab/>
            </w:r>
            <w:r>
              <w:rPr>
                <w:noProof/>
                <w:webHidden/>
              </w:rPr>
              <w:fldChar w:fldCharType="begin"/>
            </w:r>
            <w:r>
              <w:rPr>
                <w:noProof/>
                <w:webHidden/>
              </w:rPr>
              <w:instrText xml:space="preserve"> PAGEREF _Toc514948917 \h </w:instrText>
            </w:r>
            <w:r>
              <w:rPr>
                <w:noProof/>
                <w:webHidden/>
              </w:rPr>
            </w:r>
            <w:r>
              <w:rPr>
                <w:noProof/>
                <w:webHidden/>
              </w:rPr>
              <w:fldChar w:fldCharType="separate"/>
            </w:r>
            <w:r w:rsidR="00860E7D">
              <w:rPr>
                <w:noProof/>
                <w:webHidden/>
              </w:rPr>
              <w:t>27</w:t>
            </w:r>
            <w:r>
              <w:rPr>
                <w:noProof/>
                <w:webHidden/>
              </w:rPr>
              <w:fldChar w:fldCharType="end"/>
            </w:r>
          </w:hyperlink>
        </w:p>
        <w:p w14:paraId="06324F90" w14:textId="335872F5" w:rsidR="0069178B" w:rsidRDefault="0069178B">
          <w:pPr>
            <w:pStyle w:val="TOC3"/>
            <w:tabs>
              <w:tab w:val="right" w:pos="9230"/>
            </w:tabs>
            <w:rPr>
              <w:rFonts w:asciiTheme="minorHAnsi" w:eastAsiaTheme="minorEastAsia" w:hAnsiTheme="minorHAnsi" w:cstheme="minorBidi"/>
              <w:noProof/>
              <w:lang w:val="en-AU"/>
            </w:rPr>
          </w:pPr>
          <w:hyperlink w:anchor="_Toc514948918" w:history="1">
            <w:r w:rsidRPr="00F873CE">
              <w:rPr>
                <w:rStyle w:val="Hyperlink"/>
                <w:noProof/>
              </w:rPr>
              <w:t>8.2.3). Crossed-states tasks</w:t>
            </w:r>
            <w:r>
              <w:rPr>
                <w:noProof/>
                <w:webHidden/>
              </w:rPr>
              <w:tab/>
            </w:r>
            <w:r>
              <w:rPr>
                <w:noProof/>
                <w:webHidden/>
              </w:rPr>
              <w:fldChar w:fldCharType="begin"/>
            </w:r>
            <w:r>
              <w:rPr>
                <w:noProof/>
                <w:webHidden/>
              </w:rPr>
              <w:instrText xml:space="preserve"> PAGEREF _Toc514948918 \h </w:instrText>
            </w:r>
            <w:r>
              <w:rPr>
                <w:noProof/>
                <w:webHidden/>
              </w:rPr>
            </w:r>
            <w:r>
              <w:rPr>
                <w:noProof/>
                <w:webHidden/>
              </w:rPr>
              <w:fldChar w:fldCharType="separate"/>
            </w:r>
            <w:r w:rsidR="00860E7D">
              <w:rPr>
                <w:noProof/>
                <w:webHidden/>
              </w:rPr>
              <w:t>27</w:t>
            </w:r>
            <w:r>
              <w:rPr>
                <w:noProof/>
                <w:webHidden/>
              </w:rPr>
              <w:fldChar w:fldCharType="end"/>
            </w:r>
          </w:hyperlink>
        </w:p>
        <w:p w14:paraId="53230DF8" w14:textId="00F66FFC" w:rsidR="0069178B" w:rsidRDefault="0069178B">
          <w:pPr>
            <w:pStyle w:val="TOC3"/>
            <w:tabs>
              <w:tab w:val="right" w:pos="9230"/>
            </w:tabs>
            <w:rPr>
              <w:rFonts w:asciiTheme="minorHAnsi" w:eastAsiaTheme="minorEastAsia" w:hAnsiTheme="minorHAnsi" w:cstheme="minorBidi"/>
              <w:noProof/>
              <w:lang w:val="en-AU"/>
            </w:rPr>
          </w:pPr>
          <w:hyperlink w:anchor="_Toc514948919" w:history="1">
            <w:r w:rsidRPr="00F873CE">
              <w:rPr>
                <w:rStyle w:val="Hyperlink"/>
                <w:noProof/>
              </w:rPr>
              <w:t>8.2.4. Task creation</w:t>
            </w:r>
            <w:r>
              <w:rPr>
                <w:noProof/>
                <w:webHidden/>
              </w:rPr>
              <w:tab/>
            </w:r>
            <w:r>
              <w:rPr>
                <w:noProof/>
                <w:webHidden/>
              </w:rPr>
              <w:fldChar w:fldCharType="begin"/>
            </w:r>
            <w:r>
              <w:rPr>
                <w:noProof/>
                <w:webHidden/>
              </w:rPr>
              <w:instrText xml:space="preserve"> PAGEREF _Toc514948919 \h </w:instrText>
            </w:r>
            <w:r>
              <w:rPr>
                <w:noProof/>
                <w:webHidden/>
              </w:rPr>
            </w:r>
            <w:r>
              <w:rPr>
                <w:noProof/>
                <w:webHidden/>
              </w:rPr>
              <w:fldChar w:fldCharType="separate"/>
            </w:r>
            <w:r w:rsidR="00860E7D">
              <w:rPr>
                <w:noProof/>
                <w:webHidden/>
              </w:rPr>
              <w:t>28</w:t>
            </w:r>
            <w:r>
              <w:rPr>
                <w:noProof/>
                <w:webHidden/>
              </w:rPr>
              <w:fldChar w:fldCharType="end"/>
            </w:r>
          </w:hyperlink>
        </w:p>
        <w:p w14:paraId="02DBC7F4" w14:textId="79835C1F" w:rsidR="0069178B" w:rsidRDefault="0069178B">
          <w:pPr>
            <w:pStyle w:val="TOC3"/>
            <w:tabs>
              <w:tab w:val="right" w:pos="9230"/>
            </w:tabs>
            <w:rPr>
              <w:rFonts w:asciiTheme="minorHAnsi" w:eastAsiaTheme="minorEastAsia" w:hAnsiTheme="minorHAnsi" w:cstheme="minorBidi"/>
              <w:noProof/>
              <w:lang w:val="en-AU"/>
            </w:rPr>
          </w:pPr>
          <w:hyperlink w:anchor="_Toc514948920" w:history="1">
            <w:r w:rsidRPr="00F873CE">
              <w:rPr>
                <w:rStyle w:val="Hyperlink"/>
                <w:noProof/>
              </w:rPr>
              <w:t>8.2.5 Task assignment</w:t>
            </w:r>
            <w:r>
              <w:rPr>
                <w:noProof/>
                <w:webHidden/>
              </w:rPr>
              <w:tab/>
            </w:r>
            <w:r>
              <w:rPr>
                <w:noProof/>
                <w:webHidden/>
              </w:rPr>
              <w:fldChar w:fldCharType="begin"/>
            </w:r>
            <w:r>
              <w:rPr>
                <w:noProof/>
                <w:webHidden/>
              </w:rPr>
              <w:instrText xml:space="preserve"> PAGEREF _Toc514948920 \h </w:instrText>
            </w:r>
            <w:r>
              <w:rPr>
                <w:noProof/>
                <w:webHidden/>
              </w:rPr>
            </w:r>
            <w:r>
              <w:rPr>
                <w:noProof/>
                <w:webHidden/>
              </w:rPr>
              <w:fldChar w:fldCharType="separate"/>
            </w:r>
            <w:r w:rsidR="00860E7D">
              <w:rPr>
                <w:noProof/>
                <w:webHidden/>
              </w:rPr>
              <w:t>28</w:t>
            </w:r>
            <w:r>
              <w:rPr>
                <w:noProof/>
                <w:webHidden/>
              </w:rPr>
              <w:fldChar w:fldCharType="end"/>
            </w:r>
          </w:hyperlink>
        </w:p>
        <w:p w14:paraId="44927B7C" w14:textId="14AC142C" w:rsidR="0069178B" w:rsidRDefault="0069178B">
          <w:pPr>
            <w:pStyle w:val="TOC3"/>
            <w:tabs>
              <w:tab w:val="right" w:pos="9230"/>
            </w:tabs>
            <w:rPr>
              <w:rFonts w:asciiTheme="minorHAnsi" w:eastAsiaTheme="minorEastAsia" w:hAnsiTheme="minorHAnsi" w:cstheme="minorBidi"/>
              <w:noProof/>
              <w:lang w:val="en-AU"/>
            </w:rPr>
          </w:pPr>
          <w:hyperlink w:anchor="_Toc514948921" w:history="1">
            <w:r w:rsidRPr="00F873CE">
              <w:rPr>
                <w:rStyle w:val="Hyperlink"/>
                <w:noProof/>
              </w:rPr>
              <w:t>8.2.6 Task life</w:t>
            </w:r>
            <w:r>
              <w:rPr>
                <w:noProof/>
                <w:webHidden/>
              </w:rPr>
              <w:tab/>
            </w:r>
            <w:r>
              <w:rPr>
                <w:noProof/>
                <w:webHidden/>
              </w:rPr>
              <w:fldChar w:fldCharType="begin"/>
            </w:r>
            <w:r>
              <w:rPr>
                <w:noProof/>
                <w:webHidden/>
              </w:rPr>
              <w:instrText xml:space="preserve"> PAGEREF _Toc514948921 \h </w:instrText>
            </w:r>
            <w:r>
              <w:rPr>
                <w:noProof/>
                <w:webHidden/>
              </w:rPr>
            </w:r>
            <w:r>
              <w:rPr>
                <w:noProof/>
                <w:webHidden/>
              </w:rPr>
              <w:fldChar w:fldCharType="separate"/>
            </w:r>
            <w:r w:rsidR="00860E7D">
              <w:rPr>
                <w:noProof/>
                <w:webHidden/>
              </w:rPr>
              <w:t>28</w:t>
            </w:r>
            <w:r>
              <w:rPr>
                <w:noProof/>
                <w:webHidden/>
              </w:rPr>
              <w:fldChar w:fldCharType="end"/>
            </w:r>
          </w:hyperlink>
        </w:p>
        <w:p w14:paraId="42982575" w14:textId="035B6E6D" w:rsidR="0069178B" w:rsidRDefault="0069178B">
          <w:pPr>
            <w:pStyle w:val="TOC3"/>
            <w:tabs>
              <w:tab w:val="right" w:pos="9230"/>
            </w:tabs>
            <w:rPr>
              <w:rFonts w:asciiTheme="minorHAnsi" w:eastAsiaTheme="minorEastAsia" w:hAnsiTheme="minorHAnsi" w:cstheme="minorBidi"/>
              <w:noProof/>
              <w:lang w:val="en-AU"/>
            </w:rPr>
          </w:pPr>
          <w:hyperlink w:anchor="_Toc514948922" w:history="1">
            <w:r w:rsidRPr="00F873CE">
              <w:rPr>
                <w:rStyle w:val="Hyperlink"/>
                <w:noProof/>
              </w:rPr>
              <w:t>8.2.7. Issue Categories</w:t>
            </w:r>
            <w:r>
              <w:rPr>
                <w:noProof/>
                <w:webHidden/>
              </w:rPr>
              <w:tab/>
            </w:r>
            <w:r>
              <w:rPr>
                <w:noProof/>
                <w:webHidden/>
              </w:rPr>
              <w:fldChar w:fldCharType="begin"/>
            </w:r>
            <w:r>
              <w:rPr>
                <w:noProof/>
                <w:webHidden/>
              </w:rPr>
              <w:instrText xml:space="preserve"> PAGEREF _Toc514948922 \h </w:instrText>
            </w:r>
            <w:r>
              <w:rPr>
                <w:noProof/>
                <w:webHidden/>
              </w:rPr>
            </w:r>
            <w:r>
              <w:rPr>
                <w:noProof/>
                <w:webHidden/>
              </w:rPr>
              <w:fldChar w:fldCharType="separate"/>
            </w:r>
            <w:r w:rsidR="00860E7D">
              <w:rPr>
                <w:noProof/>
                <w:webHidden/>
              </w:rPr>
              <w:t>28</w:t>
            </w:r>
            <w:r>
              <w:rPr>
                <w:noProof/>
                <w:webHidden/>
              </w:rPr>
              <w:fldChar w:fldCharType="end"/>
            </w:r>
          </w:hyperlink>
        </w:p>
        <w:p w14:paraId="61E1C913" w14:textId="79DA2318" w:rsidR="0069178B" w:rsidRDefault="0069178B">
          <w:pPr>
            <w:pStyle w:val="TOC1"/>
            <w:tabs>
              <w:tab w:val="right" w:pos="9230"/>
            </w:tabs>
            <w:rPr>
              <w:rFonts w:asciiTheme="minorHAnsi" w:eastAsiaTheme="minorEastAsia" w:hAnsiTheme="minorHAnsi" w:cstheme="minorBidi"/>
              <w:noProof/>
              <w:lang w:val="en-AU"/>
            </w:rPr>
          </w:pPr>
          <w:hyperlink w:anchor="_Toc514948923" w:history="1">
            <w:r w:rsidRPr="00F873CE">
              <w:rPr>
                <w:rStyle w:val="Hyperlink"/>
                <w:noProof/>
              </w:rPr>
              <w:t>9. Tools and methodologies</w:t>
            </w:r>
            <w:r>
              <w:rPr>
                <w:noProof/>
                <w:webHidden/>
              </w:rPr>
              <w:tab/>
            </w:r>
            <w:r>
              <w:rPr>
                <w:noProof/>
                <w:webHidden/>
              </w:rPr>
              <w:fldChar w:fldCharType="begin"/>
            </w:r>
            <w:r>
              <w:rPr>
                <w:noProof/>
                <w:webHidden/>
              </w:rPr>
              <w:instrText xml:space="preserve"> PAGEREF _Toc514948923 \h </w:instrText>
            </w:r>
            <w:r>
              <w:rPr>
                <w:noProof/>
                <w:webHidden/>
              </w:rPr>
            </w:r>
            <w:r>
              <w:rPr>
                <w:noProof/>
                <w:webHidden/>
              </w:rPr>
              <w:fldChar w:fldCharType="separate"/>
            </w:r>
            <w:r w:rsidR="00860E7D">
              <w:rPr>
                <w:noProof/>
                <w:webHidden/>
              </w:rPr>
              <w:t>30</w:t>
            </w:r>
            <w:r>
              <w:rPr>
                <w:noProof/>
                <w:webHidden/>
              </w:rPr>
              <w:fldChar w:fldCharType="end"/>
            </w:r>
          </w:hyperlink>
        </w:p>
        <w:p w14:paraId="2DEBDA5C" w14:textId="3D8A6F8C" w:rsidR="0069178B" w:rsidRDefault="0069178B">
          <w:pPr>
            <w:pStyle w:val="TOC2"/>
            <w:tabs>
              <w:tab w:val="right" w:pos="9230"/>
            </w:tabs>
            <w:rPr>
              <w:rFonts w:asciiTheme="minorHAnsi" w:eastAsiaTheme="minorEastAsia" w:hAnsiTheme="minorHAnsi" w:cstheme="minorBidi"/>
              <w:noProof/>
              <w:lang w:val="en-AU"/>
            </w:rPr>
          </w:pPr>
          <w:hyperlink w:anchor="_Toc514948924" w:history="1">
            <w:r w:rsidRPr="00F873CE">
              <w:rPr>
                <w:rStyle w:val="Hyperlink"/>
                <w:noProof/>
              </w:rPr>
              <w:t>9.1. Tools</w:t>
            </w:r>
            <w:r>
              <w:rPr>
                <w:noProof/>
                <w:webHidden/>
              </w:rPr>
              <w:tab/>
            </w:r>
            <w:r>
              <w:rPr>
                <w:noProof/>
                <w:webHidden/>
              </w:rPr>
              <w:fldChar w:fldCharType="begin"/>
            </w:r>
            <w:r>
              <w:rPr>
                <w:noProof/>
                <w:webHidden/>
              </w:rPr>
              <w:instrText xml:space="preserve"> PAGEREF _Toc514948924 \h </w:instrText>
            </w:r>
            <w:r>
              <w:rPr>
                <w:noProof/>
                <w:webHidden/>
              </w:rPr>
            </w:r>
            <w:r>
              <w:rPr>
                <w:noProof/>
                <w:webHidden/>
              </w:rPr>
              <w:fldChar w:fldCharType="separate"/>
            </w:r>
            <w:r w:rsidR="00860E7D">
              <w:rPr>
                <w:noProof/>
                <w:webHidden/>
              </w:rPr>
              <w:t>30</w:t>
            </w:r>
            <w:r>
              <w:rPr>
                <w:noProof/>
                <w:webHidden/>
              </w:rPr>
              <w:fldChar w:fldCharType="end"/>
            </w:r>
          </w:hyperlink>
        </w:p>
        <w:p w14:paraId="4C24C9F2" w14:textId="50070CCC" w:rsidR="0069178B" w:rsidRDefault="0069178B">
          <w:pPr>
            <w:pStyle w:val="TOC3"/>
            <w:tabs>
              <w:tab w:val="right" w:pos="9230"/>
            </w:tabs>
            <w:rPr>
              <w:rFonts w:asciiTheme="minorHAnsi" w:eastAsiaTheme="minorEastAsia" w:hAnsiTheme="minorHAnsi" w:cstheme="minorBidi"/>
              <w:noProof/>
              <w:lang w:val="en-AU"/>
            </w:rPr>
          </w:pPr>
          <w:hyperlink w:anchor="_Toc514948925" w:history="1">
            <w:r w:rsidRPr="00F873CE">
              <w:rPr>
                <w:rStyle w:val="Hyperlink"/>
                <w:noProof/>
              </w:rPr>
              <w:t>9.1.1. Google Docs</w:t>
            </w:r>
            <w:r>
              <w:rPr>
                <w:noProof/>
                <w:webHidden/>
              </w:rPr>
              <w:tab/>
            </w:r>
            <w:r>
              <w:rPr>
                <w:noProof/>
                <w:webHidden/>
              </w:rPr>
              <w:fldChar w:fldCharType="begin"/>
            </w:r>
            <w:r>
              <w:rPr>
                <w:noProof/>
                <w:webHidden/>
              </w:rPr>
              <w:instrText xml:space="preserve"> PAGEREF _Toc514948925 \h </w:instrText>
            </w:r>
            <w:r>
              <w:rPr>
                <w:noProof/>
                <w:webHidden/>
              </w:rPr>
            </w:r>
            <w:r>
              <w:rPr>
                <w:noProof/>
                <w:webHidden/>
              </w:rPr>
              <w:fldChar w:fldCharType="separate"/>
            </w:r>
            <w:r w:rsidR="00860E7D">
              <w:rPr>
                <w:noProof/>
                <w:webHidden/>
              </w:rPr>
              <w:t>30</w:t>
            </w:r>
            <w:r>
              <w:rPr>
                <w:noProof/>
                <w:webHidden/>
              </w:rPr>
              <w:fldChar w:fldCharType="end"/>
            </w:r>
          </w:hyperlink>
        </w:p>
        <w:p w14:paraId="3A64308A" w14:textId="6A267379" w:rsidR="0069178B" w:rsidRDefault="0069178B">
          <w:pPr>
            <w:pStyle w:val="TOC3"/>
            <w:tabs>
              <w:tab w:val="right" w:pos="9230"/>
            </w:tabs>
            <w:rPr>
              <w:rFonts w:asciiTheme="minorHAnsi" w:eastAsiaTheme="minorEastAsia" w:hAnsiTheme="minorHAnsi" w:cstheme="minorBidi"/>
              <w:noProof/>
              <w:lang w:val="en-AU"/>
            </w:rPr>
          </w:pPr>
          <w:hyperlink w:anchor="_Toc514948926" w:history="1">
            <w:r w:rsidRPr="00F873CE">
              <w:rPr>
                <w:rStyle w:val="Hyperlink"/>
                <w:noProof/>
              </w:rPr>
              <w:t>9.1.2. Slack</w:t>
            </w:r>
            <w:r>
              <w:rPr>
                <w:noProof/>
                <w:webHidden/>
              </w:rPr>
              <w:tab/>
            </w:r>
            <w:r>
              <w:rPr>
                <w:noProof/>
                <w:webHidden/>
              </w:rPr>
              <w:fldChar w:fldCharType="begin"/>
            </w:r>
            <w:r>
              <w:rPr>
                <w:noProof/>
                <w:webHidden/>
              </w:rPr>
              <w:instrText xml:space="preserve"> PAGEREF _Toc514948926 \h </w:instrText>
            </w:r>
            <w:r>
              <w:rPr>
                <w:noProof/>
                <w:webHidden/>
              </w:rPr>
            </w:r>
            <w:r>
              <w:rPr>
                <w:noProof/>
                <w:webHidden/>
              </w:rPr>
              <w:fldChar w:fldCharType="separate"/>
            </w:r>
            <w:r w:rsidR="00860E7D">
              <w:rPr>
                <w:noProof/>
                <w:webHidden/>
              </w:rPr>
              <w:t>30</w:t>
            </w:r>
            <w:r>
              <w:rPr>
                <w:noProof/>
                <w:webHidden/>
              </w:rPr>
              <w:fldChar w:fldCharType="end"/>
            </w:r>
          </w:hyperlink>
        </w:p>
        <w:p w14:paraId="30A6FFFE" w14:textId="1CD05835" w:rsidR="0069178B" w:rsidRDefault="0069178B">
          <w:pPr>
            <w:pStyle w:val="TOC3"/>
            <w:tabs>
              <w:tab w:val="right" w:pos="9230"/>
            </w:tabs>
            <w:rPr>
              <w:rFonts w:asciiTheme="minorHAnsi" w:eastAsiaTheme="minorEastAsia" w:hAnsiTheme="minorHAnsi" w:cstheme="minorBidi"/>
              <w:noProof/>
              <w:lang w:val="en-AU"/>
            </w:rPr>
          </w:pPr>
          <w:hyperlink w:anchor="_Toc514948927" w:history="1">
            <w:r w:rsidRPr="00F873CE">
              <w:rPr>
                <w:rStyle w:val="Hyperlink"/>
                <w:noProof/>
              </w:rPr>
              <w:t>9.1.3. Issues tracking (Jira)</w:t>
            </w:r>
            <w:r>
              <w:rPr>
                <w:noProof/>
                <w:webHidden/>
              </w:rPr>
              <w:tab/>
            </w:r>
            <w:r>
              <w:rPr>
                <w:noProof/>
                <w:webHidden/>
              </w:rPr>
              <w:fldChar w:fldCharType="begin"/>
            </w:r>
            <w:r>
              <w:rPr>
                <w:noProof/>
                <w:webHidden/>
              </w:rPr>
              <w:instrText xml:space="preserve"> PAGEREF _Toc514948927 \h </w:instrText>
            </w:r>
            <w:r>
              <w:rPr>
                <w:noProof/>
                <w:webHidden/>
              </w:rPr>
            </w:r>
            <w:r>
              <w:rPr>
                <w:noProof/>
                <w:webHidden/>
              </w:rPr>
              <w:fldChar w:fldCharType="separate"/>
            </w:r>
            <w:r w:rsidR="00860E7D">
              <w:rPr>
                <w:noProof/>
                <w:webHidden/>
              </w:rPr>
              <w:t>31</w:t>
            </w:r>
            <w:r>
              <w:rPr>
                <w:noProof/>
                <w:webHidden/>
              </w:rPr>
              <w:fldChar w:fldCharType="end"/>
            </w:r>
          </w:hyperlink>
        </w:p>
        <w:p w14:paraId="11B76F4B" w14:textId="1BACF6AD" w:rsidR="0069178B" w:rsidRDefault="0069178B">
          <w:pPr>
            <w:pStyle w:val="TOC3"/>
            <w:tabs>
              <w:tab w:val="right" w:pos="9230"/>
            </w:tabs>
            <w:rPr>
              <w:rFonts w:asciiTheme="minorHAnsi" w:eastAsiaTheme="minorEastAsia" w:hAnsiTheme="minorHAnsi" w:cstheme="minorBidi"/>
              <w:noProof/>
              <w:lang w:val="en-AU"/>
            </w:rPr>
          </w:pPr>
          <w:hyperlink w:anchor="_Toc514948928" w:history="1">
            <w:r w:rsidRPr="00F873CE">
              <w:rPr>
                <w:rStyle w:val="Hyperlink"/>
                <w:noProof/>
              </w:rPr>
              <w:t>9.1.4. GitHub</w:t>
            </w:r>
            <w:r>
              <w:rPr>
                <w:noProof/>
                <w:webHidden/>
              </w:rPr>
              <w:tab/>
            </w:r>
            <w:r>
              <w:rPr>
                <w:noProof/>
                <w:webHidden/>
              </w:rPr>
              <w:fldChar w:fldCharType="begin"/>
            </w:r>
            <w:r>
              <w:rPr>
                <w:noProof/>
                <w:webHidden/>
              </w:rPr>
              <w:instrText xml:space="preserve"> PAGEREF _Toc514948928 \h </w:instrText>
            </w:r>
            <w:r>
              <w:rPr>
                <w:noProof/>
                <w:webHidden/>
              </w:rPr>
            </w:r>
            <w:r>
              <w:rPr>
                <w:noProof/>
                <w:webHidden/>
              </w:rPr>
              <w:fldChar w:fldCharType="separate"/>
            </w:r>
            <w:r w:rsidR="00860E7D">
              <w:rPr>
                <w:noProof/>
                <w:webHidden/>
              </w:rPr>
              <w:t>33</w:t>
            </w:r>
            <w:r>
              <w:rPr>
                <w:noProof/>
                <w:webHidden/>
              </w:rPr>
              <w:fldChar w:fldCharType="end"/>
            </w:r>
          </w:hyperlink>
        </w:p>
        <w:p w14:paraId="453556AE" w14:textId="2BBC7746" w:rsidR="0069178B" w:rsidRDefault="0069178B">
          <w:pPr>
            <w:pStyle w:val="TOC3"/>
            <w:tabs>
              <w:tab w:val="right" w:pos="9230"/>
            </w:tabs>
            <w:rPr>
              <w:rFonts w:asciiTheme="minorHAnsi" w:eastAsiaTheme="minorEastAsia" w:hAnsiTheme="minorHAnsi" w:cstheme="minorBidi"/>
              <w:noProof/>
              <w:lang w:val="en-AU"/>
            </w:rPr>
          </w:pPr>
          <w:hyperlink w:anchor="_Toc514948929" w:history="1">
            <w:r w:rsidRPr="00F873CE">
              <w:rPr>
                <w:rStyle w:val="Hyperlink"/>
                <w:noProof/>
              </w:rPr>
              <w:t>9.1.4. Skype</w:t>
            </w:r>
            <w:r>
              <w:rPr>
                <w:noProof/>
                <w:webHidden/>
              </w:rPr>
              <w:tab/>
            </w:r>
            <w:r>
              <w:rPr>
                <w:noProof/>
                <w:webHidden/>
              </w:rPr>
              <w:fldChar w:fldCharType="begin"/>
            </w:r>
            <w:r>
              <w:rPr>
                <w:noProof/>
                <w:webHidden/>
              </w:rPr>
              <w:instrText xml:space="preserve"> PAGEREF _Toc514948929 \h </w:instrText>
            </w:r>
            <w:r>
              <w:rPr>
                <w:noProof/>
                <w:webHidden/>
              </w:rPr>
            </w:r>
            <w:r>
              <w:rPr>
                <w:noProof/>
                <w:webHidden/>
              </w:rPr>
              <w:fldChar w:fldCharType="separate"/>
            </w:r>
            <w:r w:rsidR="00860E7D">
              <w:rPr>
                <w:noProof/>
                <w:webHidden/>
              </w:rPr>
              <w:t>33</w:t>
            </w:r>
            <w:r>
              <w:rPr>
                <w:noProof/>
                <w:webHidden/>
              </w:rPr>
              <w:fldChar w:fldCharType="end"/>
            </w:r>
          </w:hyperlink>
        </w:p>
        <w:p w14:paraId="2A4B2129" w14:textId="28EF252D" w:rsidR="0069178B" w:rsidRDefault="0069178B">
          <w:pPr>
            <w:pStyle w:val="TOC3"/>
            <w:tabs>
              <w:tab w:val="right" w:pos="9230"/>
            </w:tabs>
            <w:rPr>
              <w:rFonts w:asciiTheme="minorHAnsi" w:eastAsiaTheme="minorEastAsia" w:hAnsiTheme="minorHAnsi" w:cstheme="minorBidi"/>
              <w:noProof/>
              <w:lang w:val="en-AU"/>
            </w:rPr>
          </w:pPr>
          <w:hyperlink w:anchor="_Toc514948930" w:history="1">
            <w:r w:rsidRPr="00F873CE">
              <w:rPr>
                <w:rStyle w:val="Hyperlink"/>
                <w:noProof/>
              </w:rPr>
              <w:t>9.1.5. Qt</w:t>
            </w:r>
            <w:r>
              <w:rPr>
                <w:noProof/>
                <w:webHidden/>
              </w:rPr>
              <w:tab/>
            </w:r>
            <w:r>
              <w:rPr>
                <w:noProof/>
                <w:webHidden/>
              </w:rPr>
              <w:fldChar w:fldCharType="begin"/>
            </w:r>
            <w:r>
              <w:rPr>
                <w:noProof/>
                <w:webHidden/>
              </w:rPr>
              <w:instrText xml:space="preserve"> PAGEREF _Toc514948930 \h </w:instrText>
            </w:r>
            <w:r>
              <w:rPr>
                <w:noProof/>
                <w:webHidden/>
              </w:rPr>
            </w:r>
            <w:r>
              <w:rPr>
                <w:noProof/>
                <w:webHidden/>
              </w:rPr>
              <w:fldChar w:fldCharType="separate"/>
            </w:r>
            <w:r w:rsidR="00860E7D">
              <w:rPr>
                <w:noProof/>
                <w:webHidden/>
              </w:rPr>
              <w:t>33</w:t>
            </w:r>
            <w:r>
              <w:rPr>
                <w:noProof/>
                <w:webHidden/>
              </w:rPr>
              <w:fldChar w:fldCharType="end"/>
            </w:r>
          </w:hyperlink>
        </w:p>
        <w:p w14:paraId="1F43F478" w14:textId="262ACFDF" w:rsidR="0069178B" w:rsidRDefault="0069178B">
          <w:pPr>
            <w:pStyle w:val="TOC2"/>
            <w:tabs>
              <w:tab w:val="right" w:pos="9230"/>
            </w:tabs>
            <w:rPr>
              <w:rFonts w:asciiTheme="minorHAnsi" w:eastAsiaTheme="minorEastAsia" w:hAnsiTheme="minorHAnsi" w:cstheme="minorBidi"/>
              <w:noProof/>
              <w:lang w:val="en-AU"/>
            </w:rPr>
          </w:pPr>
          <w:hyperlink w:anchor="_Toc514948931" w:history="1">
            <w:r w:rsidRPr="00F873CE">
              <w:rPr>
                <w:rStyle w:val="Hyperlink"/>
                <w:noProof/>
              </w:rPr>
              <w:t>9.2. Design Methodology</w:t>
            </w:r>
            <w:r>
              <w:rPr>
                <w:noProof/>
                <w:webHidden/>
              </w:rPr>
              <w:tab/>
            </w:r>
            <w:r>
              <w:rPr>
                <w:noProof/>
                <w:webHidden/>
              </w:rPr>
              <w:fldChar w:fldCharType="begin"/>
            </w:r>
            <w:r>
              <w:rPr>
                <w:noProof/>
                <w:webHidden/>
              </w:rPr>
              <w:instrText xml:space="preserve"> PAGEREF _Toc514948931 \h </w:instrText>
            </w:r>
            <w:r>
              <w:rPr>
                <w:noProof/>
                <w:webHidden/>
              </w:rPr>
            </w:r>
            <w:r>
              <w:rPr>
                <w:noProof/>
                <w:webHidden/>
              </w:rPr>
              <w:fldChar w:fldCharType="separate"/>
            </w:r>
            <w:r w:rsidR="00860E7D">
              <w:rPr>
                <w:noProof/>
                <w:webHidden/>
              </w:rPr>
              <w:t>34</w:t>
            </w:r>
            <w:r>
              <w:rPr>
                <w:noProof/>
                <w:webHidden/>
              </w:rPr>
              <w:fldChar w:fldCharType="end"/>
            </w:r>
          </w:hyperlink>
        </w:p>
        <w:p w14:paraId="0D065984" w14:textId="5947DD1D" w:rsidR="0069178B" w:rsidRDefault="0069178B">
          <w:pPr>
            <w:pStyle w:val="TOC1"/>
            <w:tabs>
              <w:tab w:val="right" w:pos="9230"/>
            </w:tabs>
            <w:rPr>
              <w:rFonts w:asciiTheme="minorHAnsi" w:eastAsiaTheme="minorEastAsia" w:hAnsiTheme="minorHAnsi" w:cstheme="minorBidi"/>
              <w:noProof/>
              <w:lang w:val="en-AU"/>
            </w:rPr>
          </w:pPr>
          <w:hyperlink w:anchor="_Toc514948932" w:history="1">
            <w:r w:rsidRPr="00F873CE">
              <w:rPr>
                <w:rStyle w:val="Hyperlink"/>
                <w:noProof/>
              </w:rPr>
              <w:t>10. Records collection, maintenance and retention</w:t>
            </w:r>
            <w:r>
              <w:rPr>
                <w:noProof/>
                <w:webHidden/>
              </w:rPr>
              <w:tab/>
            </w:r>
            <w:r>
              <w:rPr>
                <w:noProof/>
                <w:webHidden/>
              </w:rPr>
              <w:fldChar w:fldCharType="begin"/>
            </w:r>
            <w:r>
              <w:rPr>
                <w:noProof/>
                <w:webHidden/>
              </w:rPr>
              <w:instrText xml:space="preserve"> PAGEREF _Toc514948932 \h </w:instrText>
            </w:r>
            <w:r>
              <w:rPr>
                <w:noProof/>
                <w:webHidden/>
              </w:rPr>
            </w:r>
            <w:r>
              <w:rPr>
                <w:noProof/>
                <w:webHidden/>
              </w:rPr>
              <w:fldChar w:fldCharType="separate"/>
            </w:r>
            <w:r w:rsidR="00860E7D">
              <w:rPr>
                <w:noProof/>
                <w:webHidden/>
              </w:rPr>
              <w:t>35</w:t>
            </w:r>
            <w:r>
              <w:rPr>
                <w:noProof/>
                <w:webHidden/>
              </w:rPr>
              <w:fldChar w:fldCharType="end"/>
            </w:r>
          </w:hyperlink>
        </w:p>
        <w:p w14:paraId="47A4E017" w14:textId="07EEA877" w:rsidR="0069178B" w:rsidRDefault="0069178B">
          <w:pPr>
            <w:pStyle w:val="TOC1"/>
            <w:tabs>
              <w:tab w:val="right" w:pos="9230"/>
            </w:tabs>
            <w:rPr>
              <w:rFonts w:asciiTheme="minorHAnsi" w:eastAsiaTheme="minorEastAsia" w:hAnsiTheme="minorHAnsi" w:cstheme="minorBidi"/>
              <w:noProof/>
              <w:lang w:val="en-AU"/>
            </w:rPr>
          </w:pPr>
          <w:hyperlink w:anchor="_Toc514948933" w:history="1">
            <w:r w:rsidRPr="00F873CE">
              <w:rPr>
                <w:rStyle w:val="Hyperlink"/>
                <w:noProof/>
              </w:rPr>
              <w:t>11. Risk Management</w:t>
            </w:r>
            <w:r>
              <w:rPr>
                <w:noProof/>
                <w:webHidden/>
              </w:rPr>
              <w:tab/>
            </w:r>
            <w:r>
              <w:rPr>
                <w:noProof/>
                <w:webHidden/>
              </w:rPr>
              <w:fldChar w:fldCharType="begin"/>
            </w:r>
            <w:r>
              <w:rPr>
                <w:noProof/>
                <w:webHidden/>
              </w:rPr>
              <w:instrText xml:space="preserve"> PAGEREF _Toc514948933 \h </w:instrText>
            </w:r>
            <w:r>
              <w:rPr>
                <w:noProof/>
                <w:webHidden/>
              </w:rPr>
            </w:r>
            <w:r>
              <w:rPr>
                <w:noProof/>
                <w:webHidden/>
              </w:rPr>
              <w:fldChar w:fldCharType="separate"/>
            </w:r>
            <w:r w:rsidR="00860E7D">
              <w:rPr>
                <w:noProof/>
                <w:webHidden/>
              </w:rPr>
              <w:t>36</w:t>
            </w:r>
            <w:r>
              <w:rPr>
                <w:noProof/>
                <w:webHidden/>
              </w:rPr>
              <w:fldChar w:fldCharType="end"/>
            </w:r>
          </w:hyperlink>
        </w:p>
        <w:p w14:paraId="1B35A29B" w14:textId="4240BCC5" w:rsidR="0069178B" w:rsidRDefault="0069178B">
          <w:pPr>
            <w:pStyle w:val="TOC2"/>
            <w:tabs>
              <w:tab w:val="right" w:pos="9230"/>
            </w:tabs>
            <w:rPr>
              <w:rFonts w:asciiTheme="minorHAnsi" w:eastAsiaTheme="minorEastAsia" w:hAnsiTheme="minorHAnsi" w:cstheme="minorBidi"/>
              <w:noProof/>
              <w:lang w:val="en-AU"/>
            </w:rPr>
          </w:pPr>
          <w:hyperlink w:anchor="_Toc514948934" w:history="1">
            <w:r w:rsidRPr="00F873CE">
              <w:rPr>
                <w:rStyle w:val="Hyperlink"/>
                <w:noProof/>
              </w:rPr>
              <w:t>11.1. Purpose</w:t>
            </w:r>
            <w:r>
              <w:rPr>
                <w:noProof/>
                <w:webHidden/>
              </w:rPr>
              <w:tab/>
            </w:r>
            <w:r>
              <w:rPr>
                <w:noProof/>
                <w:webHidden/>
              </w:rPr>
              <w:fldChar w:fldCharType="begin"/>
            </w:r>
            <w:r>
              <w:rPr>
                <w:noProof/>
                <w:webHidden/>
              </w:rPr>
              <w:instrText xml:space="preserve"> PAGEREF _Toc514948934 \h </w:instrText>
            </w:r>
            <w:r>
              <w:rPr>
                <w:noProof/>
                <w:webHidden/>
              </w:rPr>
            </w:r>
            <w:r>
              <w:rPr>
                <w:noProof/>
                <w:webHidden/>
              </w:rPr>
              <w:fldChar w:fldCharType="separate"/>
            </w:r>
            <w:r w:rsidR="00860E7D">
              <w:rPr>
                <w:noProof/>
                <w:webHidden/>
              </w:rPr>
              <w:t>36</w:t>
            </w:r>
            <w:r>
              <w:rPr>
                <w:noProof/>
                <w:webHidden/>
              </w:rPr>
              <w:fldChar w:fldCharType="end"/>
            </w:r>
          </w:hyperlink>
        </w:p>
        <w:p w14:paraId="73ABDC63" w14:textId="57ECBE6F" w:rsidR="0069178B" w:rsidRDefault="0069178B">
          <w:pPr>
            <w:pStyle w:val="TOC2"/>
            <w:tabs>
              <w:tab w:val="right" w:pos="9230"/>
            </w:tabs>
            <w:rPr>
              <w:rFonts w:asciiTheme="minorHAnsi" w:eastAsiaTheme="minorEastAsia" w:hAnsiTheme="minorHAnsi" w:cstheme="minorBidi"/>
              <w:noProof/>
              <w:lang w:val="en-AU"/>
            </w:rPr>
          </w:pPr>
          <w:hyperlink w:anchor="_Toc514948935" w:history="1">
            <w:r w:rsidRPr="00F873CE">
              <w:rPr>
                <w:rStyle w:val="Hyperlink"/>
                <w:noProof/>
              </w:rPr>
              <w:t>11.2. Categorization</w:t>
            </w:r>
            <w:r>
              <w:rPr>
                <w:noProof/>
                <w:webHidden/>
              </w:rPr>
              <w:tab/>
            </w:r>
            <w:r>
              <w:rPr>
                <w:noProof/>
                <w:webHidden/>
              </w:rPr>
              <w:fldChar w:fldCharType="begin"/>
            </w:r>
            <w:r>
              <w:rPr>
                <w:noProof/>
                <w:webHidden/>
              </w:rPr>
              <w:instrText xml:space="preserve"> PAGEREF _Toc514948935 \h </w:instrText>
            </w:r>
            <w:r>
              <w:rPr>
                <w:noProof/>
                <w:webHidden/>
              </w:rPr>
            </w:r>
            <w:r>
              <w:rPr>
                <w:noProof/>
                <w:webHidden/>
              </w:rPr>
              <w:fldChar w:fldCharType="separate"/>
            </w:r>
            <w:r w:rsidR="00860E7D">
              <w:rPr>
                <w:noProof/>
                <w:webHidden/>
              </w:rPr>
              <w:t>36</w:t>
            </w:r>
            <w:r>
              <w:rPr>
                <w:noProof/>
                <w:webHidden/>
              </w:rPr>
              <w:fldChar w:fldCharType="end"/>
            </w:r>
          </w:hyperlink>
        </w:p>
        <w:p w14:paraId="2332B821" w14:textId="6A3B4133" w:rsidR="0069178B" w:rsidRDefault="0069178B">
          <w:pPr>
            <w:pStyle w:val="TOC3"/>
            <w:tabs>
              <w:tab w:val="right" w:pos="9230"/>
            </w:tabs>
            <w:rPr>
              <w:rFonts w:asciiTheme="minorHAnsi" w:eastAsiaTheme="minorEastAsia" w:hAnsiTheme="minorHAnsi" w:cstheme="minorBidi"/>
              <w:noProof/>
              <w:lang w:val="en-AU"/>
            </w:rPr>
          </w:pPr>
          <w:hyperlink w:anchor="_Toc514948936" w:history="1">
            <w:r w:rsidRPr="00F873CE">
              <w:rPr>
                <w:rStyle w:val="Hyperlink"/>
                <w:noProof/>
              </w:rPr>
              <w:t>11.2.1) Risks with respect to the work to be done</w:t>
            </w:r>
            <w:r>
              <w:rPr>
                <w:noProof/>
                <w:webHidden/>
              </w:rPr>
              <w:tab/>
            </w:r>
            <w:r>
              <w:rPr>
                <w:noProof/>
                <w:webHidden/>
              </w:rPr>
              <w:fldChar w:fldCharType="begin"/>
            </w:r>
            <w:r>
              <w:rPr>
                <w:noProof/>
                <w:webHidden/>
              </w:rPr>
              <w:instrText xml:space="preserve"> PAGEREF _Toc514948936 \h </w:instrText>
            </w:r>
            <w:r>
              <w:rPr>
                <w:noProof/>
                <w:webHidden/>
              </w:rPr>
            </w:r>
            <w:r>
              <w:rPr>
                <w:noProof/>
                <w:webHidden/>
              </w:rPr>
              <w:fldChar w:fldCharType="separate"/>
            </w:r>
            <w:r w:rsidR="00860E7D">
              <w:rPr>
                <w:noProof/>
                <w:webHidden/>
              </w:rPr>
              <w:t>36</w:t>
            </w:r>
            <w:r>
              <w:rPr>
                <w:noProof/>
                <w:webHidden/>
              </w:rPr>
              <w:fldChar w:fldCharType="end"/>
            </w:r>
          </w:hyperlink>
        </w:p>
        <w:p w14:paraId="6BCE8EB2" w14:textId="282D387D" w:rsidR="0069178B" w:rsidRDefault="0069178B">
          <w:pPr>
            <w:pStyle w:val="TOC3"/>
            <w:tabs>
              <w:tab w:val="right" w:pos="9230"/>
            </w:tabs>
            <w:rPr>
              <w:rFonts w:asciiTheme="minorHAnsi" w:eastAsiaTheme="minorEastAsia" w:hAnsiTheme="minorHAnsi" w:cstheme="minorBidi"/>
              <w:noProof/>
              <w:lang w:val="en-AU"/>
            </w:rPr>
          </w:pPr>
          <w:hyperlink w:anchor="_Toc514948937" w:history="1">
            <w:r w:rsidRPr="00F873CE">
              <w:rPr>
                <w:rStyle w:val="Hyperlink"/>
                <w:noProof/>
              </w:rPr>
              <w:t>11.2.2. Risks with respect to the management</w:t>
            </w:r>
            <w:r>
              <w:rPr>
                <w:noProof/>
                <w:webHidden/>
              </w:rPr>
              <w:tab/>
            </w:r>
            <w:r>
              <w:rPr>
                <w:noProof/>
                <w:webHidden/>
              </w:rPr>
              <w:fldChar w:fldCharType="begin"/>
            </w:r>
            <w:r>
              <w:rPr>
                <w:noProof/>
                <w:webHidden/>
              </w:rPr>
              <w:instrText xml:space="preserve"> PAGEREF _Toc514948937 \h </w:instrText>
            </w:r>
            <w:r>
              <w:rPr>
                <w:noProof/>
                <w:webHidden/>
              </w:rPr>
            </w:r>
            <w:r>
              <w:rPr>
                <w:noProof/>
                <w:webHidden/>
              </w:rPr>
              <w:fldChar w:fldCharType="separate"/>
            </w:r>
            <w:r w:rsidR="00860E7D">
              <w:rPr>
                <w:noProof/>
                <w:webHidden/>
              </w:rPr>
              <w:t>37</w:t>
            </w:r>
            <w:r>
              <w:rPr>
                <w:noProof/>
                <w:webHidden/>
              </w:rPr>
              <w:fldChar w:fldCharType="end"/>
            </w:r>
          </w:hyperlink>
        </w:p>
        <w:p w14:paraId="6E453228" w14:textId="56FD362B" w:rsidR="0069178B" w:rsidRDefault="0069178B">
          <w:pPr>
            <w:pStyle w:val="TOC3"/>
            <w:tabs>
              <w:tab w:val="right" w:pos="9230"/>
            </w:tabs>
            <w:rPr>
              <w:rFonts w:asciiTheme="minorHAnsi" w:eastAsiaTheme="minorEastAsia" w:hAnsiTheme="minorHAnsi" w:cstheme="minorBidi"/>
              <w:noProof/>
              <w:lang w:val="en-AU"/>
            </w:rPr>
          </w:pPr>
          <w:hyperlink w:anchor="_Toc514948938" w:history="1">
            <w:r w:rsidRPr="00F873CE">
              <w:rPr>
                <w:rStyle w:val="Hyperlink"/>
                <w:noProof/>
              </w:rPr>
              <w:t>11.2.3. Risks with respect to the client</w:t>
            </w:r>
            <w:r>
              <w:rPr>
                <w:noProof/>
                <w:webHidden/>
              </w:rPr>
              <w:tab/>
            </w:r>
            <w:r>
              <w:rPr>
                <w:noProof/>
                <w:webHidden/>
              </w:rPr>
              <w:fldChar w:fldCharType="begin"/>
            </w:r>
            <w:r>
              <w:rPr>
                <w:noProof/>
                <w:webHidden/>
              </w:rPr>
              <w:instrText xml:space="preserve"> PAGEREF _Toc514948938 \h </w:instrText>
            </w:r>
            <w:r>
              <w:rPr>
                <w:noProof/>
                <w:webHidden/>
              </w:rPr>
            </w:r>
            <w:r>
              <w:rPr>
                <w:noProof/>
                <w:webHidden/>
              </w:rPr>
              <w:fldChar w:fldCharType="separate"/>
            </w:r>
            <w:r w:rsidR="00860E7D">
              <w:rPr>
                <w:noProof/>
                <w:webHidden/>
              </w:rPr>
              <w:t>38</w:t>
            </w:r>
            <w:r>
              <w:rPr>
                <w:noProof/>
                <w:webHidden/>
              </w:rPr>
              <w:fldChar w:fldCharType="end"/>
            </w:r>
          </w:hyperlink>
        </w:p>
        <w:p w14:paraId="6FA20D28" w14:textId="77777777" w:rsidR="00C01C35" w:rsidRDefault="00190DA6">
          <w:pPr>
            <w:tabs>
              <w:tab w:val="right" w:pos="9225"/>
            </w:tabs>
            <w:spacing w:before="60" w:after="80" w:line="240" w:lineRule="auto"/>
            <w:ind w:left="720" w:firstLine="0"/>
          </w:pPr>
          <w:r>
            <w:fldChar w:fldCharType="end"/>
          </w:r>
        </w:p>
      </w:sdtContent>
    </w:sdt>
    <w:p w14:paraId="36DFB5A3" w14:textId="77777777" w:rsidR="00C01C35" w:rsidRDefault="00C01C35"/>
    <w:p w14:paraId="3F47FCAA" w14:textId="77777777" w:rsidR="00C01C35" w:rsidRDefault="00C01C35"/>
    <w:p w14:paraId="47B4E66A" w14:textId="77777777" w:rsidR="00C01C35" w:rsidRDefault="00C01C35"/>
    <w:p w14:paraId="01F8567D" w14:textId="77777777" w:rsidR="00190DA6" w:rsidRDefault="00190DA6"/>
    <w:p w14:paraId="2F1AB50E" w14:textId="77777777" w:rsidR="00190DA6" w:rsidRDefault="00190DA6"/>
    <w:p w14:paraId="2EA0A40B" w14:textId="77777777" w:rsidR="00190DA6" w:rsidRDefault="00190DA6"/>
    <w:p w14:paraId="63C20F30" w14:textId="77777777" w:rsidR="00190DA6" w:rsidRDefault="00190DA6"/>
    <w:p w14:paraId="26CD926F" w14:textId="77777777" w:rsidR="00190DA6" w:rsidRDefault="00190DA6"/>
    <w:p w14:paraId="377778AD" w14:textId="77777777" w:rsidR="00190DA6" w:rsidRDefault="00190DA6"/>
    <w:p w14:paraId="7D5D6234" w14:textId="77777777" w:rsidR="00190DA6" w:rsidRDefault="00190DA6"/>
    <w:p w14:paraId="028D7189" w14:textId="77777777" w:rsidR="00190DA6" w:rsidRDefault="00190DA6"/>
    <w:p w14:paraId="07494600" w14:textId="77777777" w:rsidR="00190DA6" w:rsidRDefault="00190DA6"/>
    <w:p w14:paraId="210F2E71" w14:textId="77777777" w:rsidR="00190DA6" w:rsidRDefault="00190DA6"/>
    <w:p w14:paraId="5E75779C" w14:textId="77777777" w:rsidR="00190DA6" w:rsidRDefault="00190DA6"/>
    <w:p w14:paraId="5B7A9312" w14:textId="77777777" w:rsidR="00190DA6" w:rsidRDefault="00190DA6"/>
    <w:p w14:paraId="0868F135" w14:textId="77777777" w:rsidR="00190DA6" w:rsidRDefault="00190DA6"/>
    <w:p w14:paraId="3CFA45A9" w14:textId="77777777" w:rsidR="00190DA6" w:rsidRDefault="00190DA6"/>
    <w:p w14:paraId="684F4234" w14:textId="77777777" w:rsidR="00190DA6" w:rsidRDefault="00190DA6"/>
    <w:p w14:paraId="43ABAE9D" w14:textId="77777777" w:rsidR="00190DA6" w:rsidRDefault="00190DA6"/>
    <w:p w14:paraId="2C56A231" w14:textId="77777777" w:rsidR="00190DA6" w:rsidRDefault="00190DA6"/>
    <w:p w14:paraId="1298ED86" w14:textId="77777777" w:rsidR="00190DA6" w:rsidRDefault="00190DA6"/>
    <w:p w14:paraId="0FDCD83E" w14:textId="77777777" w:rsidR="00C01C35" w:rsidRDefault="00C01C35">
      <w:pPr>
        <w:pBdr>
          <w:top w:val="nil"/>
          <w:left w:val="nil"/>
          <w:bottom w:val="nil"/>
          <w:right w:val="nil"/>
          <w:between w:val="nil"/>
        </w:pBdr>
        <w:ind w:right="0" w:firstLine="0"/>
        <w:sectPr w:rsidR="00C01C35">
          <w:type w:val="continuous"/>
          <w:pgSz w:w="11920" w:h="16840"/>
          <w:pgMar w:top="1300" w:right="1340" w:bottom="1580" w:left="1340" w:header="0" w:footer="1389" w:gutter="0"/>
          <w:cols w:space="720"/>
        </w:sectPr>
      </w:pPr>
    </w:p>
    <w:p w14:paraId="26607C98" w14:textId="77777777" w:rsidR="00C01C35" w:rsidRDefault="00190DA6" w:rsidP="00190DA6">
      <w:pPr>
        <w:pStyle w:val="Heading1"/>
        <w:ind w:left="0"/>
      </w:pPr>
      <w:bookmarkStart w:id="2" w:name="_Toc514948853"/>
      <w:r>
        <w:lastRenderedPageBreak/>
        <w:t>1. Introduction</w:t>
      </w:r>
      <w:bookmarkEnd w:id="2"/>
    </w:p>
    <w:p w14:paraId="5E98A44A" w14:textId="77777777" w:rsidR="00C01C35" w:rsidRDefault="00C01C35">
      <w:pPr>
        <w:spacing w:before="18"/>
        <w:rPr>
          <w:sz w:val="26"/>
          <w:szCs w:val="26"/>
        </w:rPr>
      </w:pPr>
    </w:p>
    <w:p w14:paraId="20E39941" w14:textId="77777777" w:rsidR="00C01C35" w:rsidRDefault="00190DA6" w:rsidP="00190DA6">
      <w:pPr>
        <w:pStyle w:val="Heading2"/>
        <w:ind w:left="0" w:firstLine="0"/>
      </w:pPr>
      <w:bookmarkStart w:id="3" w:name="_Toc514948854"/>
      <w:r>
        <w:t>1.1. Author List/Roles</w:t>
      </w:r>
      <w:bookmarkEnd w:id="3"/>
    </w:p>
    <w:p w14:paraId="567B1B71" w14:textId="77777777" w:rsidR="00C01C35" w:rsidRDefault="00C01C35">
      <w:pPr>
        <w:spacing w:before="7"/>
        <w:rPr>
          <w:sz w:val="13"/>
          <w:szCs w:val="13"/>
        </w:rPr>
      </w:pPr>
    </w:p>
    <w:p w14:paraId="4BD8AD2B" w14:textId="77777777" w:rsidR="00C01C35" w:rsidRDefault="00190DA6">
      <w:pPr>
        <w:rPr>
          <w:b/>
        </w:rPr>
      </w:pPr>
      <w:r>
        <w:rPr>
          <w:b/>
        </w:rPr>
        <w:t>Table 3. Team Roles</w:t>
      </w:r>
    </w:p>
    <w:tbl>
      <w:tblPr>
        <w:tblStyle w:val="a0"/>
        <w:tblW w:w="7725" w:type="dxa"/>
        <w:tblInd w:w="5" w:type="dxa"/>
        <w:tblLayout w:type="fixed"/>
        <w:tblLook w:val="0000" w:firstRow="0" w:lastRow="0" w:firstColumn="0" w:lastColumn="0" w:noHBand="0" w:noVBand="0"/>
      </w:tblPr>
      <w:tblGrid>
        <w:gridCol w:w="2127"/>
        <w:gridCol w:w="1701"/>
        <w:gridCol w:w="3897"/>
      </w:tblGrid>
      <w:tr w:rsidR="00C01C35" w14:paraId="5A33F8A2" w14:textId="77777777" w:rsidTr="00190DA6">
        <w:trPr>
          <w:trHeight w:val="260"/>
        </w:trPr>
        <w:tc>
          <w:tcPr>
            <w:tcW w:w="2127" w:type="dxa"/>
            <w:tcBorders>
              <w:top w:val="single" w:sz="4" w:space="0" w:color="000000"/>
              <w:left w:val="single" w:sz="4" w:space="0" w:color="000000"/>
              <w:bottom w:val="single" w:sz="4" w:space="0" w:color="000000"/>
              <w:right w:val="single" w:sz="4" w:space="0" w:color="000000"/>
            </w:tcBorders>
            <w:vAlign w:val="center"/>
          </w:tcPr>
          <w:p w14:paraId="527832C5" w14:textId="77777777" w:rsidR="00C01C35" w:rsidRDefault="00190DA6">
            <w:pPr>
              <w:ind w:left="116" w:right="-20"/>
              <w:rPr>
                <w:rFonts w:ascii="Times New Roman" w:eastAsia="Times New Roman" w:hAnsi="Times New Roman" w:cs="Times New Roman"/>
                <w:b/>
              </w:rPr>
            </w:pPr>
            <w:r>
              <w:rPr>
                <w:rFonts w:ascii="Times New Roman" w:eastAsia="Times New Roman" w:hAnsi="Times New Roman" w:cs="Times New Roman"/>
                <w:b/>
              </w:rPr>
              <w:t>Author</w:t>
            </w:r>
          </w:p>
        </w:tc>
        <w:tc>
          <w:tcPr>
            <w:tcW w:w="1701" w:type="dxa"/>
            <w:tcBorders>
              <w:top w:val="single" w:sz="4" w:space="0" w:color="000000"/>
              <w:left w:val="single" w:sz="4" w:space="0" w:color="000000"/>
              <w:bottom w:val="single" w:sz="4" w:space="0" w:color="000000"/>
              <w:right w:val="single" w:sz="4" w:space="0" w:color="000000"/>
            </w:tcBorders>
            <w:vAlign w:val="center"/>
          </w:tcPr>
          <w:p w14:paraId="68409BD6" w14:textId="77777777" w:rsidR="00C01C35" w:rsidRDefault="00190DA6">
            <w:pPr>
              <w:ind w:left="116" w:right="-20"/>
              <w:rPr>
                <w:rFonts w:ascii="Times New Roman" w:eastAsia="Times New Roman" w:hAnsi="Times New Roman" w:cs="Times New Roman"/>
                <w:b/>
              </w:rPr>
            </w:pPr>
            <w:r>
              <w:rPr>
                <w:rFonts w:ascii="Times New Roman" w:eastAsia="Times New Roman" w:hAnsi="Times New Roman" w:cs="Times New Roman"/>
                <w:b/>
              </w:rPr>
              <w:t>Student ID</w:t>
            </w:r>
          </w:p>
        </w:tc>
        <w:tc>
          <w:tcPr>
            <w:tcW w:w="3897" w:type="dxa"/>
            <w:tcBorders>
              <w:top w:val="single" w:sz="4" w:space="0" w:color="000000"/>
              <w:left w:val="single" w:sz="4" w:space="0" w:color="000000"/>
              <w:bottom w:val="single" w:sz="4" w:space="0" w:color="000000"/>
              <w:right w:val="single" w:sz="4" w:space="0" w:color="000000"/>
            </w:tcBorders>
            <w:vAlign w:val="center"/>
          </w:tcPr>
          <w:p w14:paraId="11A74CA4" w14:textId="77777777" w:rsidR="00C01C35" w:rsidRDefault="00190DA6">
            <w:pPr>
              <w:ind w:left="116" w:right="-20"/>
              <w:rPr>
                <w:rFonts w:ascii="Times New Roman" w:eastAsia="Times New Roman" w:hAnsi="Times New Roman" w:cs="Times New Roman"/>
                <w:b/>
              </w:rPr>
            </w:pPr>
            <w:r>
              <w:rPr>
                <w:rFonts w:ascii="Times New Roman" w:eastAsia="Times New Roman" w:hAnsi="Times New Roman" w:cs="Times New Roman"/>
                <w:b/>
              </w:rPr>
              <w:t>Role Semester 1</w:t>
            </w:r>
          </w:p>
        </w:tc>
      </w:tr>
      <w:tr w:rsidR="00C01C35" w14:paraId="52BD9966" w14:textId="77777777" w:rsidTr="00190DA6">
        <w:trPr>
          <w:trHeight w:val="260"/>
        </w:trPr>
        <w:tc>
          <w:tcPr>
            <w:tcW w:w="2127" w:type="dxa"/>
            <w:tcBorders>
              <w:top w:val="single" w:sz="4" w:space="0" w:color="000000"/>
              <w:left w:val="single" w:sz="4" w:space="0" w:color="000000"/>
              <w:bottom w:val="single" w:sz="4" w:space="0" w:color="000000"/>
              <w:right w:val="single" w:sz="4" w:space="0" w:color="000000"/>
            </w:tcBorders>
            <w:vAlign w:val="center"/>
          </w:tcPr>
          <w:p w14:paraId="16D63C84" w14:textId="77777777" w:rsidR="00C01C35" w:rsidRDefault="00190DA6" w:rsidP="00190DA6">
            <w:pPr>
              <w:spacing w:before="2"/>
              <w:ind w:left="116" w:right="-20"/>
              <w:jc w:val="center"/>
              <w:rPr>
                <w:rFonts w:ascii="Times New Roman" w:eastAsia="Times New Roman" w:hAnsi="Times New Roman" w:cs="Times New Roman"/>
              </w:rPr>
            </w:pPr>
            <w:r>
              <w:rPr>
                <w:rFonts w:ascii="Times New Roman" w:eastAsia="Times New Roman" w:hAnsi="Times New Roman" w:cs="Times New Roman"/>
              </w:rPr>
              <w:t>Lyndon Prado</w:t>
            </w:r>
          </w:p>
        </w:tc>
        <w:tc>
          <w:tcPr>
            <w:tcW w:w="1701" w:type="dxa"/>
            <w:tcBorders>
              <w:top w:val="single" w:sz="4" w:space="0" w:color="000000"/>
              <w:left w:val="single" w:sz="4" w:space="0" w:color="000000"/>
              <w:bottom w:val="single" w:sz="4" w:space="0" w:color="000000"/>
              <w:right w:val="single" w:sz="4" w:space="0" w:color="000000"/>
            </w:tcBorders>
            <w:vAlign w:val="center"/>
          </w:tcPr>
          <w:p w14:paraId="33DC4961" w14:textId="77777777" w:rsidR="00C01C35" w:rsidRDefault="00190DA6" w:rsidP="00190DA6">
            <w:pPr>
              <w:spacing w:before="2"/>
              <w:ind w:left="116" w:right="-20"/>
              <w:jc w:val="center"/>
              <w:rPr>
                <w:rFonts w:ascii="Times New Roman" w:eastAsia="Times New Roman" w:hAnsi="Times New Roman" w:cs="Times New Roman"/>
              </w:rPr>
            </w:pPr>
            <w:r>
              <w:rPr>
                <w:rFonts w:ascii="Times New Roman" w:eastAsia="Times New Roman" w:hAnsi="Times New Roman" w:cs="Times New Roman"/>
              </w:rPr>
              <w:t>9740783</w:t>
            </w:r>
          </w:p>
        </w:tc>
        <w:tc>
          <w:tcPr>
            <w:tcW w:w="3897" w:type="dxa"/>
            <w:tcBorders>
              <w:top w:val="single" w:sz="4" w:space="0" w:color="000000"/>
              <w:left w:val="single" w:sz="4" w:space="0" w:color="000000"/>
              <w:bottom w:val="single" w:sz="4" w:space="0" w:color="000000"/>
              <w:right w:val="single" w:sz="4" w:space="0" w:color="000000"/>
            </w:tcBorders>
            <w:vAlign w:val="center"/>
          </w:tcPr>
          <w:p w14:paraId="24F7D546" w14:textId="77777777" w:rsidR="00C01C35" w:rsidRDefault="00190DA6" w:rsidP="00190DA6">
            <w:pPr>
              <w:spacing w:before="2"/>
              <w:ind w:left="116" w:right="-20"/>
              <w:jc w:val="center"/>
              <w:rPr>
                <w:rFonts w:ascii="Times New Roman" w:eastAsia="Times New Roman" w:hAnsi="Times New Roman" w:cs="Times New Roman"/>
              </w:rPr>
            </w:pPr>
            <w:r>
              <w:rPr>
                <w:rFonts w:ascii="Times New Roman" w:eastAsia="Times New Roman" w:hAnsi="Times New Roman" w:cs="Times New Roman"/>
              </w:rPr>
              <w:t>Team Leader / Client Liaison</w:t>
            </w:r>
          </w:p>
        </w:tc>
      </w:tr>
      <w:tr w:rsidR="00C01C35" w14:paraId="7AA0E600"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4EB2B605"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Keagan Foster</w:t>
            </w:r>
          </w:p>
        </w:tc>
        <w:tc>
          <w:tcPr>
            <w:tcW w:w="1701" w:type="dxa"/>
            <w:tcBorders>
              <w:top w:val="single" w:sz="4" w:space="0" w:color="000000"/>
              <w:left w:val="single" w:sz="4" w:space="0" w:color="000000"/>
              <w:bottom w:val="single" w:sz="4" w:space="0" w:color="000000"/>
              <w:right w:val="single" w:sz="4" w:space="0" w:color="000000"/>
            </w:tcBorders>
            <w:vAlign w:val="center"/>
          </w:tcPr>
          <w:p w14:paraId="38FDC119"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101609822</w:t>
            </w:r>
          </w:p>
        </w:tc>
        <w:tc>
          <w:tcPr>
            <w:tcW w:w="3897" w:type="dxa"/>
            <w:tcBorders>
              <w:top w:val="single" w:sz="4" w:space="0" w:color="000000"/>
              <w:left w:val="single" w:sz="4" w:space="0" w:color="000000"/>
              <w:bottom w:val="single" w:sz="4" w:space="0" w:color="000000"/>
              <w:right w:val="single" w:sz="4" w:space="0" w:color="000000"/>
            </w:tcBorders>
            <w:vAlign w:val="center"/>
          </w:tcPr>
          <w:p w14:paraId="79E5A968"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Team Leader</w:t>
            </w:r>
          </w:p>
        </w:tc>
      </w:tr>
      <w:tr w:rsidR="00C01C35" w14:paraId="31E3C535"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09A48B82"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Krishna Adhikari</w:t>
            </w:r>
          </w:p>
        </w:tc>
        <w:tc>
          <w:tcPr>
            <w:tcW w:w="1701" w:type="dxa"/>
            <w:tcBorders>
              <w:top w:val="single" w:sz="4" w:space="0" w:color="000000"/>
              <w:left w:val="single" w:sz="4" w:space="0" w:color="000000"/>
              <w:bottom w:val="single" w:sz="4" w:space="0" w:color="000000"/>
              <w:right w:val="single" w:sz="4" w:space="0" w:color="000000"/>
            </w:tcBorders>
            <w:vAlign w:val="center"/>
          </w:tcPr>
          <w:p w14:paraId="0888B74C"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4953193</w:t>
            </w:r>
          </w:p>
        </w:tc>
        <w:tc>
          <w:tcPr>
            <w:tcW w:w="3897" w:type="dxa"/>
            <w:tcBorders>
              <w:top w:val="single" w:sz="4" w:space="0" w:color="000000"/>
              <w:left w:val="single" w:sz="4" w:space="0" w:color="000000"/>
              <w:bottom w:val="single" w:sz="4" w:space="0" w:color="000000"/>
              <w:right w:val="single" w:sz="4" w:space="0" w:color="000000"/>
            </w:tcBorders>
            <w:vAlign w:val="center"/>
          </w:tcPr>
          <w:p w14:paraId="7FEC9381"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 xml:space="preserve">Git/ Jira Champion/ Sergeant </w:t>
            </w:r>
            <w:proofErr w:type="gramStart"/>
            <w:r>
              <w:rPr>
                <w:rFonts w:ascii="Times New Roman" w:eastAsia="Times New Roman" w:hAnsi="Times New Roman" w:cs="Times New Roman"/>
              </w:rPr>
              <w:t>At</w:t>
            </w:r>
            <w:proofErr w:type="gramEnd"/>
            <w:r>
              <w:rPr>
                <w:rFonts w:ascii="Times New Roman" w:eastAsia="Times New Roman" w:hAnsi="Times New Roman" w:cs="Times New Roman"/>
              </w:rPr>
              <w:t xml:space="preserve"> Arms</w:t>
            </w:r>
          </w:p>
        </w:tc>
      </w:tr>
      <w:tr w:rsidR="00C01C35" w14:paraId="4A7EA2CC"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0A115A26" w14:textId="77777777" w:rsidR="00C01C35" w:rsidRDefault="00190DA6" w:rsidP="00190DA6">
            <w:pPr>
              <w:ind w:left="116" w:right="-20"/>
              <w:jc w:val="center"/>
              <w:rPr>
                <w:rFonts w:ascii="Times New Roman" w:eastAsia="Times New Roman" w:hAnsi="Times New Roman" w:cs="Times New Roman"/>
              </w:rPr>
            </w:pPr>
            <w:proofErr w:type="spellStart"/>
            <w:r>
              <w:rPr>
                <w:rFonts w:ascii="Times New Roman" w:eastAsia="Times New Roman" w:hAnsi="Times New Roman" w:cs="Times New Roman"/>
              </w:rPr>
              <w:t>Tingcong</w:t>
            </w:r>
            <w:proofErr w:type="spellEnd"/>
            <w:r>
              <w:rPr>
                <w:rFonts w:ascii="Times New Roman" w:eastAsia="Times New Roman" w:hAnsi="Times New Roman" w:cs="Times New Roman"/>
              </w:rPr>
              <w:t xml:space="preserve"> Jimmy Li</w:t>
            </w:r>
          </w:p>
        </w:tc>
        <w:tc>
          <w:tcPr>
            <w:tcW w:w="1701" w:type="dxa"/>
            <w:tcBorders>
              <w:top w:val="single" w:sz="4" w:space="0" w:color="000000"/>
              <w:left w:val="single" w:sz="4" w:space="0" w:color="000000"/>
              <w:bottom w:val="single" w:sz="4" w:space="0" w:color="000000"/>
              <w:right w:val="single" w:sz="4" w:space="0" w:color="000000"/>
            </w:tcBorders>
            <w:vAlign w:val="center"/>
          </w:tcPr>
          <w:p w14:paraId="56BC19C1"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100017000</w:t>
            </w:r>
          </w:p>
        </w:tc>
        <w:tc>
          <w:tcPr>
            <w:tcW w:w="3897" w:type="dxa"/>
            <w:tcBorders>
              <w:top w:val="single" w:sz="4" w:space="0" w:color="000000"/>
              <w:left w:val="single" w:sz="4" w:space="0" w:color="000000"/>
              <w:bottom w:val="single" w:sz="4" w:space="0" w:color="000000"/>
              <w:right w:val="single" w:sz="4" w:space="0" w:color="000000"/>
            </w:tcBorders>
            <w:vAlign w:val="center"/>
          </w:tcPr>
          <w:p w14:paraId="0934D290"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Business Analyst/Team Leader</w:t>
            </w:r>
          </w:p>
        </w:tc>
      </w:tr>
      <w:tr w:rsidR="00C01C35" w14:paraId="4D309360"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773846B2" w14:textId="77777777" w:rsidR="00C01C35" w:rsidRDefault="00190DA6" w:rsidP="00190DA6">
            <w:pPr>
              <w:ind w:left="116" w:right="-20"/>
              <w:jc w:val="center"/>
              <w:rPr>
                <w:rFonts w:ascii="Times New Roman" w:eastAsia="Times New Roman" w:hAnsi="Times New Roman" w:cs="Times New Roman"/>
              </w:rPr>
            </w:pPr>
            <w:proofErr w:type="spellStart"/>
            <w:r>
              <w:rPr>
                <w:rFonts w:ascii="Times New Roman" w:eastAsia="Times New Roman" w:hAnsi="Times New Roman" w:cs="Times New Roman"/>
              </w:rPr>
              <w:t>Ayub</w:t>
            </w:r>
            <w:proofErr w:type="spellEnd"/>
            <w:r>
              <w:rPr>
                <w:rFonts w:ascii="Times New Roman" w:eastAsia="Times New Roman" w:hAnsi="Times New Roman" w:cs="Times New Roman"/>
              </w:rPr>
              <w:t xml:space="preserve"> Khan</w:t>
            </w:r>
          </w:p>
        </w:tc>
        <w:tc>
          <w:tcPr>
            <w:tcW w:w="1701" w:type="dxa"/>
            <w:tcBorders>
              <w:top w:val="single" w:sz="4" w:space="0" w:color="000000"/>
              <w:left w:val="single" w:sz="4" w:space="0" w:color="000000"/>
              <w:bottom w:val="single" w:sz="4" w:space="0" w:color="000000"/>
              <w:right w:val="single" w:sz="4" w:space="0" w:color="000000"/>
            </w:tcBorders>
            <w:vAlign w:val="center"/>
          </w:tcPr>
          <w:p w14:paraId="44FD0BA8"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100667654</w:t>
            </w:r>
          </w:p>
        </w:tc>
        <w:tc>
          <w:tcPr>
            <w:tcW w:w="3897" w:type="dxa"/>
            <w:tcBorders>
              <w:top w:val="single" w:sz="4" w:space="0" w:color="000000"/>
              <w:left w:val="single" w:sz="4" w:space="0" w:color="000000"/>
              <w:bottom w:val="single" w:sz="4" w:space="0" w:color="000000"/>
              <w:right w:val="single" w:sz="4" w:space="0" w:color="000000"/>
            </w:tcBorders>
            <w:vAlign w:val="center"/>
          </w:tcPr>
          <w:p w14:paraId="3AB50293"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Testing Champion</w:t>
            </w:r>
          </w:p>
        </w:tc>
      </w:tr>
      <w:tr w:rsidR="00C01C35" w14:paraId="5240A892"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5B9298C6"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Liam Pan</w:t>
            </w:r>
          </w:p>
        </w:tc>
        <w:tc>
          <w:tcPr>
            <w:tcW w:w="1701" w:type="dxa"/>
            <w:tcBorders>
              <w:top w:val="single" w:sz="4" w:space="0" w:color="000000"/>
              <w:left w:val="single" w:sz="4" w:space="0" w:color="000000"/>
              <w:bottom w:val="single" w:sz="4" w:space="0" w:color="000000"/>
              <w:right w:val="single" w:sz="4" w:space="0" w:color="000000"/>
            </w:tcBorders>
            <w:vAlign w:val="center"/>
          </w:tcPr>
          <w:p w14:paraId="21FBC809"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101106174</w:t>
            </w:r>
          </w:p>
        </w:tc>
        <w:tc>
          <w:tcPr>
            <w:tcW w:w="3897" w:type="dxa"/>
            <w:tcBorders>
              <w:top w:val="single" w:sz="4" w:space="0" w:color="000000"/>
              <w:left w:val="single" w:sz="4" w:space="0" w:color="000000"/>
              <w:bottom w:val="single" w:sz="4" w:space="0" w:color="000000"/>
              <w:right w:val="single" w:sz="4" w:space="0" w:color="000000"/>
            </w:tcBorders>
            <w:vAlign w:val="center"/>
          </w:tcPr>
          <w:p w14:paraId="5335CE85"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Documentation Champion</w:t>
            </w:r>
          </w:p>
        </w:tc>
      </w:tr>
      <w:tr w:rsidR="00C01C35" w14:paraId="790C75A4" w14:textId="77777777" w:rsidTr="00190DA6">
        <w:trPr>
          <w:trHeight w:val="280"/>
        </w:trPr>
        <w:tc>
          <w:tcPr>
            <w:tcW w:w="2127" w:type="dxa"/>
            <w:tcBorders>
              <w:top w:val="single" w:sz="4" w:space="0" w:color="000000"/>
              <w:left w:val="single" w:sz="4" w:space="0" w:color="000000"/>
              <w:bottom w:val="single" w:sz="4" w:space="0" w:color="000000"/>
              <w:right w:val="single" w:sz="4" w:space="0" w:color="000000"/>
            </w:tcBorders>
            <w:vAlign w:val="center"/>
          </w:tcPr>
          <w:p w14:paraId="158FC43B" w14:textId="77777777" w:rsidR="00C01C35" w:rsidRDefault="00190DA6" w:rsidP="00190DA6">
            <w:pPr>
              <w:ind w:left="116" w:right="-20"/>
              <w:jc w:val="center"/>
              <w:rPr>
                <w:rFonts w:ascii="Times New Roman" w:eastAsia="Times New Roman" w:hAnsi="Times New Roman" w:cs="Times New Roman"/>
              </w:rPr>
            </w:pPr>
            <w:proofErr w:type="spellStart"/>
            <w:r>
              <w:rPr>
                <w:rFonts w:ascii="Times New Roman" w:eastAsia="Times New Roman" w:hAnsi="Times New Roman" w:cs="Times New Roman"/>
              </w:rPr>
              <w:t>Shenal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Nirushka</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4767C115"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101054998</w:t>
            </w:r>
          </w:p>
        </w:tc>
        <w:tc>
          <w:tcPr>
            <w:tcW w:w="3897" w:type="dxa"/>
            <w:tcBorders>
              <w:top w:val="single" w:sz="4" w:space="0" w:color="000000"/>
              <w:left w:val="single" w:sz="4" w:space="0" w:color="000000"/>
              <w:bottom w:val="single" w:sz="4" w:space="0" w:color="000000"/>
              <w:right w:val="single" w:sz="4" w:space="0" w:color="000000"/>
            </w:tcBorders>
            <w:vAlign w:val="center"/>
          </w:tcPr>
          <w:p w14:paraId="72671E90"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Usability Champion</w:t>
            </w:r>
          </w:p>
        </w:tc>
      </w:tr>
      <w:tr w:rsidR="00C01C35" w14:paraId="315AABA6"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6E0A142E" w14:textId="77777777" w:rsidR="00C01C35" w:rsidRDefault="00190DA6" w:rsidP="00190DA6">
            <w:pPr>
              <w:widowControl/>
              <w:spacing w:after="160"/>
              <w:jc w:val="center"/>
              <w:rPr>
                <w:rFonts w:ascii="Times New Roman" w:eastAsia="Times New Roman" w:hAnsi="Times New Roman" w:cs="Times New Roman"/>
              </w:rPr>
            </w:pPr>
            <w:proofErr w:type="spellStart"/>
            <w:r>
              <w:rPr>
                <w:rFonts w:ascii="Times New Roman" w:eastAsia="Times New Roman" w:hAnsi="Times New Roman" w:cs="Times New Roman"/>
              </w:rPr>
              <w:t>Migara</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Gunarathne</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13B50F71"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101002269</w:t>
            </w:r>
          </w:p>
        </w:tc>
        <w:tc>
          <w:tcPr>
            <w:tcW w:w="3897" w:type="dxa"/>
            <w:tcBorders>
              <w:top w:val="single" w:sz="4" w:space="0" w:color="000000"/>
              <w:left w:val="single" w:sz="4" w:space="0" w:color="000000"/>
              <w:bottom w:val="single" w:sz="4" w:space="0" w:color="000000"/>
              <w:right w:val="single" w:sz="4" w:space="0" w:color="000000"/>
            </w:tcBorders>
            <w:vAlign w:val="center"/>
          </w:tcPr>
          <w:p w14:paraId="241E16BA" w14:textId="77777777" w:rsidR="00C01C35" w:rsidRDefault="00190DA6" w:rsidP="00190DA6">
            <w:pPr>
              <w:ind w:left="116" w:right="-20"/>
              <w:jc w:val="center"/>
              <w:rPr>
                <w:rFonts w:ascii="Times New Roman" w:eastAsia="Times New Roman" w:hAnsi="Times New Roman" w:cs="Times New Roman"/>
              </w:rPr>
            </w:pPr>
            <w:proofErr w:type="gramStart"/>
            <w:r>
              <w:rPr>
                <w:rFonts w:ascii="Times New Roman" w:eastAsia="Times New Roman" w:hAnsi="Times New Roman" w:cs="Times New Roman"/>
              </w:rPr>
              <w:t>Coding  Champion</w:t>
            </w:r>
            <w:proofErr w:type="gramEnd"/>
          </w:p>
        </w:tc>
      </w:tr>
      <w:tr w:rsidR="00C01C35" w14:paraId="542B357D"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7E77BD1E" w14:textId="77777777" w:rsidR="00C01C35" w:rsidRDefault="00190DA6" w:rsidP="00190DA6">
            <w:pPr>
              <w:widowControl/>
              <w:spacing w:after="160"/>
              <w:jc w:val="center"/>
              <w:rPr>
                <w:rFonts w:ascii="Times New Roman" w:eastAsia="Times New Roman" w:hAnsi="Times New Roman" w:cs="Times New Roman"/>
              </w:rPr>
            </w:pPr>
            <w:r>
              <w:rPr>
                <w:rFonts w:ascii="Times New Roman" w:eastAsia="Times New Roman" w:hAnsi="Times New Roman" w:cs="Times New Roman"/>
              </w:rPr>
              <w:t xml:space="preserve">Kosala </w:t>
            </w:r>
            <w:proofErr w:type="spellStart"/>
            <w:r>
              <w:rPr>
                <w:rFonts w:ascii="Times New Roman" w:eastAsia="Times New Roman" w:hAnsi="Times New Roman" w:cs="Times New Roman"/>
              </w:rPr>
              <w:t>Edirisinghe</w:t>
            </w:r>
            <w:proofErr w:type="spellEnd"/>
          </w:p>
        </w:tc>
        <w:tc>
          <w:tcPr>
            <w:tcW w:w="1701" w:type="dxa"/>
            <w:tcBorders>
              <w:top w:val="single" w:sz="4" w:space="0" w:color="000000"/>
              <w:left w:val="single" w:sz="4" w:space="0" w:color="000000"/>
              <w:bottom w:val="single" w:sz="4" w:space="0" w:color="000000"/>
              <w:right w:val="single" w:sz="4" w:space="0" w:color="000000"/>
            </w:tcBorders>
            <w:vAlign w:val="center"/>
          </w:tcPr>
          <w:p w14:paraId="529F227B"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101265981</w:t>
            </w:r>
          </w:p>
        </w:tc>
        <w:tc>
          <w:tcPr>
            <w:tcW w:w="3897" w:type="dxa"/>
            <w:tcBorders>
              <w:top w:val="single" w:sz="4" w:space="0" w:color="000000"/>
              <w:left w:val="single" w:sz="4" w:space="0" w:color="000000"/>
              <w:bottom w:val="single" w:sz="4" w:space="0" w:color="000000"/>
              <w:right w:val="single" w:sz="4" w:space="0" w:color="000000"/>
            </w:tcBorders>
            <w:vAlign w:val="center"/>
          </w:tcPr>
          <w:p w14:paraId="3DFAA8D1" w14:textId="77777777" w:rsidR="00C01C35" w:rsidRDefault="00190DA6" w:rsidP="00190DA6">
            <w:pPr>
              <w:ind w:left="116" w:right="-20"/>
              <w:jc w:val="center"/>
              <w:rPr>
                <w:rFonts w:ascii="Times New Roman" w:eastAsia="Times New Roman" w:hAnsi="Times New Roman" w:cs="Times New Roman"/>
              </w:rPr>
            </w:pPr>
            <w:proofErr w:type="gramStart"/>
            <w:r>
              <w:rPr>
                <w:rFonts w:ascii="Times New Roman" w:eastAsia="Times New Roman" w:hAnsi="Times New Roman" w:cs="Times New Roman"/>
              </w:rPr>
              <w:t>Coding  Champion</w:t>
            </w:r>
            <w:proofErr w:type="gramEnd"/>
          </w:p>
        </w:tc>
      </w:tr>
      <w:tr w:rsidR="00C01C35" w14:paraId="0C60C734" w14:textId="77777777" w:rsidTr="00190DA6">
        <w:trPr>
          <w:trHeight w:val="240"/>
        </w:trPr>
        <w:tc>
          <w:tcPr>
            <w:tcW w:w="2127" w:type="dxa"/>
            <w:tcBorders>
              <w:top w:val="single" w:sz="4" w:space="0" w:color="000000"/>
              <w:left w:val="single" w:sz="4" w:space="0" w:color="000000"/>
              <w:bottom w:val="single" w:sz="4" w:space="0" w:color="000000"/>
              <w:right w:val="single" w:sz="4" w:space="0" w:color="000000"/>
            </w:tcBorders>
            <w:vAlign w:val="center"/>
          </w:tcPr>
          <w:p w14:paraId="18AFD4E7" w14:textId="77777777" w:rsidR="00C01C35" w:rsidRDefault="00190DA6" w:rsidP="00190DA6">
            <w:pPr>
              <w:widowControl/>
              <w:spacing w:after="160"/>
              <w:jc w:val="center"/>
              <w:rPr>
                <w:rFonts w:ascii="Times New Roman" w:eastAsia="Times New Roman" w:hAnsi="Times New Roman" w:cs="Times New Roman"/>
              </w:rPr>
            </w:pPr>
            <w:proofErr w:type="spellStart"/>
            <w:r>
              <w:rPr>
                <w:rFonts w:ascii="Times New Roman" w:eastAsia="Times New Roman" w:hAnsi="Times New Roman" w:cs="Times New Roman"/>
              </w:rPr>
              <w:t>Dineth</w:t>
            </w:r>
            <w:proofErr w:type="spellEnd"/>
            <w:r>
              <w:rPr>
                <w:rFonts w:ascii="Times New Roman" w:eastAsia="Times New Roman" w:hAnsi="Times New Roman" w:cs="Times New Roman"/>
              </w:rPr>
              <w:t xml:space="preserve"> Gunawardena</w:t>
            </w:r>
          </w:p>
        </w:tc>
        <w:tc>
          <w:tcPr>
            <w:tcW w:w="1701" w:type="dxa"/>
            <w:tcBorders>
              <w:top w:val="single" w:sz="4" w:space="0" w:color="000000"/>
              <w:left w:val="single" w:sz="4" w:space="0" w:color="000000"/>
              <w:bottom w:val="single" w:sz="4" w:space="0" w:color="000000"/>
              <w:right w:val="single" w:sz="4" w:space="0" w:color="000000"/>
            </w:tcBorders>
            <w:vAlign w:val="center"/>
          </w:tcPr>
          <w:p w14:paraId="2C876940" w14:textId="77777777" w:rsidR="00C01C35" w:rsidRDefault="00190DA6" w:rsidP="00190DA6">
            <w:pPr>
              <w:ind w:left="116" w:right="-20"/>
              <w:jc w:val="center"/>
              <w:rPr>
                <w:rFonts w:ascii="Times New Roman" w:eastAsia="Times New Roman" w:hAnsi="Times New Roman" w:cs="Times New Roman"/>
              </w:rPr>
            </w:pPr>
            <w:r>
              <w:rPr>
                <w:rFonts w:ascii="Times New Roman" w:eastAsia="Times New Roman" w:hAnsi="Times New Roman" w:cs="Times New Roman"/>
              </w:rPr>
              <w:t>100862158</w:t>
            </w:r>
          </w:p>
        </w:tc>
        <w:tc>
          <w:tcPr>
            <w:tcW w:w="3897" w:type="dxa"/>
            <w:tcBorders>
              <w:top w:val="single" w:sz="4" w:space="0" w:color="000000"/>
              <w:left w:val="single" w:sz="4" w:space="0" w:color="000000"/>
              <w:bottom w:val="single" w:sz="4" w:space="0" w:color="000000"/>
              <w:right w:val="single" w:sz="4" w:space="0" w:color="000000"/>
            </w:tcBorders>
            <w:vAlign w:val="center"/>
          </w:tcPr>
          <w:p w14:paraId="61DD9317" w14:textId="77777777" w:rsidR="00C01C35" w:rsidRDefault="00190DA6" w:rsidP="00190DA6">
            <w:pPr>
              <w:ind w:left="116" w:right="-20"/>
              <w:jc w:val="center"/>
              <w:rPr>
                <w:rFonts w:ascii="Times New Roman" w:eastAsia="Times New Roman" w:hAnsi="Times New Roman" w:cs="Times New Roman"/>
              </w:rPr>
            </w:pPr>
            <w:proofErr w:type="gramStart"/>
            <w:r>
              <w:rPr>
                <w:rFonts w:ascii="Times New Roman" w:eastAsia="Times New Roman" w:hAnsi="Times New Roman" w:cs="Times New Roman"/>
              </w:rPr>
              <w:t>Coding  Champion</w:t>
            </w:r>
            <w:proofErr w:type="gramEnd"/>
          </w:p>
        </w:tc>
      </w:tr>
    </w:tbl>
    <w:p w14:paraId="77C6D44E" w14:textId="77777777" w:rsidR="00C01C35" w:rsidRDefault="00C01C35">
      <w:pPr>
        <w:spacing w:before="2"/>
        <w:rPr>
          <w:sz w:val="16"/>
          <w:szCs w:val="16"/>
        </w:rPr>
      </w:pPr>
    </w:p>
    <w:p w14:paraId="21CB99F1" w14:textId="77777777" w:rsidR="00C01C35" w:rsidRDefault="00C01C35">
      <w:pPr>
        <w:rPr>
          <w:sz w:val="20"/>
          <w:szCs w:val="20"/>
        </w:rPr>
      </w:pPr>
    </w:p>
    <w:p w14:paraId="1ADD71B8" w14:textId="77777777" w:rsidR="00C01C35" w:rsidRDefault="00190DA6" w:rsidP="00190DA6">
      <w:pPr>
        <w:pStyle w:val="Heading2"/>
        <w:spacing w:before="16"/>
        <w:ind w:left="0" w:right="780" w:firstLine="0"/>
      </w:pPr>
      <w:bookmarkStart w:id="4" w:name="_Toc514948855"/>
      <w:r>
        <w:t>1.2 Purpose</w:t>
      </w:r>
      <w:bookmarkEnd w:id="4"/>
    </w:p>
    <w:p w14:paraId="3C60580A" w14:textId="77777777" w:rsidR="00C01C35" w:rsidRDefault="00C01C35">
      <w:pPr>
        <w:spacing w:before="5"/>
        <w:rPr>
          <w:sz w:val="28"/>
          <w:szCs w:val="28"/>
        </w:rPr>
      </w:pPr>
    </w:p>
    <w:p w14:paraId="571E5A50" w14:textId="77777777" w:rsidR="00C01C35" w:rsidRDefault="00190DA6">
      <w:r>
        <w:t>This document outlines the policies and procedures that members of Team 21 will follow to achieve an overall high standard of quality for Smart Glass Based Remote Guidance(SGBRG) for Dr. Tony Huang.  All team members are expected to adhere to the processes outlined in this document.</w:t>
      </w:r>
    </w:p>
    <w:p w14:paraId="427B915E" w14:textId="77777777" w:rsidR="00C01C35" w:rsidRDefault="00C01C35">
      <w:pPr>
        <w:pBdr>
          <w:top w:val="nil"/>
          <w:left w:val="nil"/>
          <w:bottom w:val="nil"/>
          <w:right w:val="nil"/>
          <w:between w:val="nil"/>
        </w:pBdr>
        <w:ind w:right="0" w:firstLine="0"/>
        <w:sectPr w:rsidR="00C01C35">
          <w:type w:val="continuous"/>
          <w:pgSz w:w="11920" w:h="16840"/>
          <w:pgMar w:top="1300" w:right="1340" w:bottom="1580" w:left="1340" w:header="0" w:footer="1389" w:gutter="0"/>
          <w:cols w:space="720"/>
        </w:sectPr>
      </w:pPr>
    </w:p>
    <w:p w14:paraId="1984A8FB" w14:textId="77777777" w:rsidR="00C01C35" w:rsidRDefault="00C01C35">
      <w:pPr>
        <w:spacing w:before="1"/>
        <w:rPr>
          <w:sz w:val="18"/>
          <w:szCs w:val="18"/>
        </w:rPr>
      </w:pPr>
    </w:p>
    <w:p w14:paraId="115352E5" w14:textId="77777777" w:rsidR="00190DA6" w:rsidRDefault="00190DA6">
      <w:pPr>
        <w:spacing w:before="1"/>
        <w:rPr>
          <w:sz w:val="18"/>
          <w:szCs w:val="18"/>
        </w:rPr>
      </w:pPr>
    </w:p>
    <w:p w14:paraId="449FC706" w14:textId="77777777" w:rsidR="00190DA6" w:rsidRDefault="00190DA6">
      <w:pPr>
        <w:spacing w:before="1"/>
        <w:rPr>
          <w:sz w:val="18"/>
          <w:szCs w:val="18"/>
        </w:rPr>
      </w:pPr>
    </w:p>
    <w:p w14:paraId="40A314FC" w14:textId="77777777" w:rsidR="00190DA6" w:rsidRDefault="00190DA6">
      <w:pPr>
        <w:spacing w:before="1"/>
        <w:rPr>
          <w:sz w:val="18"/>
          <w:szCs w:val="18"/>
        </w:rPr>
      </w:pPr>
    </w:p>
    <w:p w14:paraId="4B68DF4A" w14:textId="77777777" w:rsidR="00190DA6" w:rsidRDefault="00190DA6">
      <w:pPr>
        <w:spacing w:before="1"/>
        <w:rPr>
          <w:sz w:val="18"/>
          <w:szCs w:val="18"/>
        </w:rPr>
      </w:pPr>
    </w:p>
    <w:p w14:paraId="114AE843" w14:textId="77777777" w:rsidR="00190DA6" w:rsidRDefault="00190DA6">
      <w:pPr>
        <w:spacing w:before="1"/>
        <w:rPr>
          <w:sz w:val="18"/>
          <w:szCs w:val="18"/>
        </w:rPr>
      </w:pPr>
    </w:p>
    <w:p w14:paraId="01BD05AB" w14:textId="77777777" w:rsidR="00190DA6" w:rsidRDefault="00190DA6">
      <w:pPr>
        <w:spacing w:before="1"/>
        <w:rPr>
          <w:sz w:val="18"/>
          <w:szCs w:val="18"/>
        </w:rPr>
      </w:pPr>
    </w:p>
    <w:p w14:paraId="4B8F34DB" w14:textId="77777777" w:rsidR="00190DA6" w:rsidRDefault="00190DA6">
      <w:pPr>
        <w:spacing w:before="1"/>
        <w:rPr>
          <w:sz w:val="18"/>
          <w:szCs w:val="18"/>
        </w:rPr>
      </w:pPr>
    </w:p>
    <w:p w14:paraId="4FEB9731" w14:textId="77777777" w:rsidR="00190DA6" w:rsidRDefault="00190DA6">
      <w:pPr>
        <w:spacing w:before="1"/>
        <w:rPr>
          <w:sz w:val="18"/>
          <w:szCs w:val="18"/>
        </w:rPr>
      </w:pPr>
    </w:p>
    <w:p w14:paraId="1C141748" w14:textId="77777777" w:rsidR="00190DA6" w:rsidRDefault="00190DA6">
      <w:pPr>
        <w:spacing w:before="1"/>
        <w:rPr>
          <w:sz w:val="18"/>
          <w:szCs w:val="18"/>
        </w:rPr>
      </w:pPr>
    </w:p>
    <w:p w14:paraId="49CDEEE3" w14:textId="77777777" w:rsidR="00190DA6" w:rsidRDefault="00190DA6">
      <w:pPr>
        <w:spacing w:before="1"/>
        <w:rPr>
          <w:sz w:val="18"/>
          <w:szCs w:val="18"/>
        </w:rPr>
      </w:pPr>
    </w:p>
    <w:p w14:paraId="7C524A1C" w14:textId="77777777" w:rsidR="00190DA6" w:rsidRDefault="00190DA6">
      <w:pPr>
        <w:spacing w:before="1"/>
        <w:rPr>
          <w:sz w:val="18"/>
          <w:szCs w:val="18"/>
        </w:rPr>
      </w:pPr>
    </w:p>
    <w:p w14:paraId="7BF21798" w14:textId="77777777" w:rsidR="00190DA6" w:rsidRDefault="00190DA6">
      <w:pPr>
        <w:spacing w:before="1"/>
        <w:rPr>
          <w:sz w:val="18"/>
          <w:szCs w:val="18"/>
        </w:rPr>
      </w:pPr>
    </w:p>
    <w:p w14:paraId="11801324" w14:textId="77777777" w:rsidR="00190DA6" w:rsidRDefault="00190DA6">
      <w:pPr>
        <w:spacing w:before="1"/>
        <w:rPr>
          <w:sz w:val="18"/>
          <w:szCs w:val="18"/>
        </w:rPr>
      </w:pPr>
    </w:p>
    <w:p w14:paraId="796AF55C" w14:textId="77777777" w:rsidR="00190DA6" w:rsidRDefault="00190DA6">
      <w:pPr>
        <w:spacing w:before="1"/>
        <w:rPr>
          <w:sz w:val="18"/>
          <w:szCs w:val="18"/>
        </w:rPr>
      </w:pPr>
    </w:p>
    <w:p w14:paraId="1753CDD9" w14:textId="77777777" w:rsidR="00190DA6" w:rsidRDefault="00190DA6">
      <w:pPr>
        <w:spacing w:before="1"/>
        <w:rPr>
          <w:sz w:val="18"/>
          <w:szCs w:val="18"/>
        </w:rPr>
      </w:pPr>
    </w:p>
    <w:p w14:paraId="050CC864" w14:textId="77777777" w:rsidR="00C01C35" w:rsidRDefault="00190DA6">
      <w:pPr>
        <w:pStyle w:val="Heading1"/>
      </w:pPr>
      <w:bookmarkStart w:id="5" w:name="_Toc514948856"/>
      <w:r>
        <w:lastRenderedPageBreak/>
        <w:t>2. Reference Documents</w:t>
      </w:r>
      <w:bookmarkEnd w:id="5"/>
    </w:p>
    <w:p w14:paraId="56704D8A" w14:textId="77777777" w:rsidR="00C01C35" w:rsidRDefault="00C01C35">
      <w:pPr>
        <w:spacing w:before="8"/>
        <w:rPr>
          <w:sz w:val="19"/>
          <w:szCs w:val="19"/>
        </w:rPr>
      </w:pPr>
    </w:p>
    <w:p w14:paraId="2D5B7D3A" w14:textId="77777777" w:rsidR="00C01C35" w:rsidRDefault="00C01C35">
      <w:pPr>
        <w:rPr>
          <w:sz w:val="20"/>
          <w:szCs w:val="20"/>
        </w:rPr>
      </w:pPr>
    </w:p>
    <w:p w14:paraId="29DFE899" w14:textId="77777777" w:rsidR="00C01C35" w:rsidRDefault="00C01C35"/>
    <w:p w14:paraId="0DEAF6D9" w14:textId="77777777" w:rsidR="00C01C35" w:rsidRDefault="00190DA6">
      <w:pPr>
        <w:numPr>
          <w:ilvl w:val="0"/>
          <w:numId w:val="37"/>
        </w:numPr>
        <w:contextualSpacing/>
      </w:pPr>
      <w:r>
        <w:t>Institute of Electrical and Electronics Engineers (IEEE) Std 730-1998, IEEE Standard for Software Quality Assurance Plans</w:t>
      </w:r>
    </w:p>
    <w:p w14:paraId="0A0C9E54" w14:textId="77777777" w:rsidR="00C01C35" w:rsidRDefault="00190DA6" w:rsidP="00190DA6">
      <w:pPr>
        <w:numPr>
          <w:ilvl w:val="0"/>
          <w:numId w:val="37"/>
        </w:numPr>
        <w:contextualSpacing/>
      </w:pPr>
      <w:r>
        <w:t xml:space="preserve">IEEE Std 830-1998, </w:t>
      </w:r>
      <w:proofErr w:type="gramStart"/>
      <w:r>
        <w:t>IEEE  Recommended</w:t>
      </w:r>
      <w:proofErr w:type="gramEnd"/>
      <w:r>
        <w:t xml:space="preserve"> Practice for Software Requirements Specifications</w:t>
      </w:r>
    </w:p>
    <w:p w14:paraId="2122B889" w14:textId="77777777" w:rsidR="00C01C35" w:rsidRDefault="00190DA6">
      <w:pPr>
        <w:numPr>
          <w:ilvl w:val="0"/>
          <w:numId w:val="37"/>
        </w:numPr>
        <w:contextualSpacing/>
      </w:pPr>
      <w:proofErr w:type="gramStart"/>
      <w:r>
        <w:t>Swinburne  Java</w:t>
      </w:r>
      <w:proofErr w:type="gramEnd"/>
      <w:r>
        <w:t xml:space="preserve"> Coding Standard - </w:t>
      </w:r>
      <w:proofErr w:type="spellStart"/>
      <w:r>
        <w:t>SwinBrain</w:t>
      </w:r>
      <w:proofErr w:type="spellEnd"/>
    </w:p>
    <w:p w14:paraId="4C0E2634" w14:textId="77777777" w:rsidR="00C01C35" w:rsidRDefault="00C01C35"/>
    <w:p w14:paraId="55DC68D7" w14:textId="77777777" w:rsidR="00C01C35" w:rsidRDefault="00C01C35">
      <w:pPr>
        <w:pBdr>
          <w:top w:val="nil"/>
          <w:left w:val="nil"/>
          <w:bottom w:val="nil"/>
          <w:right w:val="nil"/>
          <w:between w:val="nil"/>
        </w:pBdr>
        <w:ind w:right="0" w:firstLine="0"/>
      </w:pPr>
    </w:p>
    <w:p w14:paraId="03AED2AE" w14:textId="77777777" w:rsidR="00190DA6" w:rsidRDefault="00190DA6">
      <w:pPr>
        <w:pBdr>
          <w:top w:val="nil"/>
          <w:left w:val="nil"/>
          <w:bottom w:val="nil"/>
          <w:right w:val="nil"/>
          <w:between w:val="nil"/>
        </w:pBdr>
        <w:ind w:right="0" w:firstLine="0"/>
        <w:sectPr w:rsidR="00190DA6">
          <w:type w:val="continuous"/>
          <w:pgSz w:w="11920" w:h="16840"/>
          <w:pgMar w:top="1300" w:right="1340" w:bottom="1580" w:left="1340" w:header="0" w:footer="1389" w:gutter="0"/>
          <w:cols w:space="720"/>
        </w:sectPr>
      </w:pPr>
    </w:p>
    <w:p w14:paraId="64D51721" w14:textId="77777777" w:rsidR="00C01C35" w:rsidRDefault="00C01C35" w:rsidP="00190DA6">
      <w:pPr>
        <w:ind w:right="6995" w:firstLine="0"/>
        <w:jc w:val="both"/>
        <w:rPr>
          <w:sz w:val="20"/>
          <w:szCs w:val="20"/>
        </w:rPr>
      </w:pPr>
    </w:p>
    <w:p w14:paraId="5DE5367C" w14:textId="77777777" w:rsidR="00190DA6" w:rsidRDefault="00190DA6">
      <w:pPr>
        <w:pStyle w:val="Heading1"/>
        <w:ind w:right="60"/>
        <w:jc w:val="both"/>
      </w:pPr>
    </w:p>
    <w:p w14:paraId="3D6829A9" w14:textId="77777777" w:rsidR="00190DA6" w:rsidRDefault="00190DA6">
      <w:pPr>
        <w:pStyle w:val="Heading1"/>
        <w:ind w:right="60"/>
        <w:jc w:val="both"/>
      </w:pPr>
    </w:p>
    <w:p w14:paraId="60130079" w14:textId="77777777" w:rsidR="00190DA6" w:rsidRDefault="00190DA6">
      <w:pPr>
        <w:pStyle w:val="Heading1"/>
        <w:ind w:right="60"/>
        <w:jc w:val="both"/>
      </w:pPr>
    </w:p>
    <w:p w14:paraId="5406181E" w14:textId="77777777" w:rsidR="00190DA6" w:rsidRDefault="00190DA6">
      <w:pPr>
        <w:pStyle w:val="Heading1"/>
        <w:ind w:right="60"/>
        <w:jc w:val="both"/>
      </w:pPr>
    </w:p>
    <w:p w14:paraId="08D821E6" w14:textId="77777777" w:rsidR="00190DA6" w:rsidRDefault="00190DA6">
      <w:pPr>
        <w:pStyle w:val="Heading1"/>
        <w:ind w:right="60"/>
        <w:jc w:val="both"/>
      </w:pPr>
    </w:p>
    <w:p w14:paraId="669936B7" w14:textId="77777777" w:rsidR="00190DA6" w:rsidRDefault="00190DA6">
      <w:pPr>
        <w:pStyle w:val="Heading1"/>
        <w:ind w:right="60"/>
        <w:jc w:val="both"/>
      </w:pPr>
    </w:p>
    <w:p w14:paraId="1ED4F33C" w14:textId="77777777" w:rsidR="00190DA6" w:rsidRDefault="00190DA6">
      <w:pPr>
        <w:pStyle w:val="Heading1"/>
        <w:ind w:right="60"/>
        <w:jc w:val="both"/>
      </w:pPr>
    </w:p>
    <w:p w14:paraId="6A83F5B9" w14:textId="77777777" w:rsidR="00190DA6" w:rsidRDefault="00190DA6" w:rsidP="00190DA6"/>
    <w:p w14:paraId="6376AB7F" w14:textId="77777777" w:rsidR="00190DA6" w:rsidRDefault="00190DA6" w:rsidP="00190DA6"/>
    <w:p w14:paraId="5A9E198D" w14:textId="77777777" w:rsidR="00190DA6" w:rsidRDefault="00190DA6" w:rsidP="00190DA6"/>
    <w:p w14:paraId="7E471E12" w14:textId="77777777" w:rsidR="00190DA6" w:rsidRPr="00190DA6" w:rsidRDefault="00190DA6" w:rsidP="00190DA6"/>
    <w:p w14:paraId="09598F4E" w14:textId="77777777" w:rsidR="00C01C35" w:rsidRDefault="00190DA6">
      <w:pPr>
        <w:pStyle w:val="Heading1"/>
        <w:ind w:right="60"/>
        <w:jc w:val="both"/>
      </w:pPr>
      <w:bookmarkStart w:id="6" w:name="_Toc514948857"/>
      <w:r>
        <w:lastRenderedPageBreak/>
        <w:t>3. Management</w:t>
      </w:r>
      <w:bookmarkEnd w:id="6"/>
    </w:p>
    <w:p w14:paraId="4BDB5311" w14:textId="77777777" w:rsidR="00C01C35" w:rsidRDefault="00190DA6" w:rsidP="00190DA6">
      <w:pPr>
        <w:pStyle w:val="Heading2"/>
        <w:ind w:left="0" w:right="60" w:firstLine="0"/>
        <w:jc w:val="both"/>
      </w:pPr>
      <w:bookmarkStart w:id="7" w:name="_Toc514948858"/>
      <w:r>
        <w:t xml:space="preserve">3.1. </w:t>
      </w:r>
      <w:proofErr w:type="spellStart"/>
      <w:r>
        <w:t>Organisation</w:t>
      </w:r>
      <w:proofErr w:type="spellEnd"/>
      <w:r>
        <w:t>/Roles</w:t>
      </w:r>
      <w:bookmarkEnd w:id="7"/>
    </w:p>
    <w:p w14:paraId="380E81B4" w14:textId="77777777" w:rsidR="00C01C35" w:rsidRDefault="00C01C35">
      <w:pPr>
        <w:spacing w:before="12"/>
        <w:rPr>
          <w:sz w:val="28"/>
          <w:szCs w:val="28"/>
        </w:rPr>
      </w:pPr>
    </w:p>
    <w:p w14:paraId="1F9297A8" w14:textId="77777777" w:rsidR="00C01C35" w:rsidRPr="00190DA6" w:rsidRDefault="00190DA6" w:rsidP="00190DA6">
      <w:r>
        <w:t>The following list contains currently identified Roles:</w:t>
      </w:r>
    </w:p>
    <w:p w14:paraId="55D0C386" w14:textId="77777777" w:rsidR="00C01C35" w:rsidRDefault="00190DA6" w:rsidP="00190DA6">
      <w:pPr>
        <w:pStyle w:val="Heading3"/>
        <w:ind w:left="0" w:firstLine="0"/>
      </w:pPr>
      <w:bookmarkStart w:id="8" w:name="_Toc514948859"/>
      <w:r>
        <w:t>3.1.1. Meeting Roles</w:t>
      </w:r>
      <w:bookmarkEnd w:id="8"/>
    </w:p>
    <w:p w14:paraId="44E9CE10" w14:textId="77777777" w:rsidR="00C01C35" w:rsidRDefault="00C01C35">
      <w:pPr>
        <w:spacing w:before="15"/>
      </w:pPr>
    </w:p>
    <w:p w14:paraId="5893023E" w14:textId="77777777" w:rsidR="00C01C35" w:rsidRPr="00190DA6" w:rsidRDefault="00190DA6" w:rsidP="00190DA6">
      <w:pPr>
        <w:rPr>
          <w:b/>
        </w:rPr>
      </w:pPr>
      <w:r>
        <w:rPr>
          <w:b/>
        </w:rPr>
        <w:t>Chair</w:t>
      </w:r>
    </w:p>
    <w:p w14:paraId="1AC9FAD6" w14:textId="77777777" w:rsidR="00C01C35" w:rsidRDefault="00190DA6" w:rsidP="00190DA6">
      <w:pPr>
        <w:jc w:val="both"/>
      </w:pPr>
      <w:r>
        <w:t>Performed by the Team Leader and is responsible for running/controlling the meeting as well as determining and distributing the agenda for the meeting.  Apologies and items to be added to the agenda from other team members are to be sent to the Chair prior to meeting.</w:t>
      </w:r>
    </w:p>
    <w:p w14:paraId="51A8B650" w14:textId="77777777" w:rsidR="00190DA6" w:rsidRDefault="00190DA6" w:rsidP="00190DA6">
      <w:pPr>
        <w:jc w:val="both"/>
      </w:pPr>
    </w:p>
    <w:p w14:paraId="5066FB58" w14:textId="77777777" w:rsidR="00C01C35" w:rsidRPr="00190DA6" w:rsidRDefault="00190DA6" w:rsidP="00190DA6">
      <w:pPr>
        <w:jc w:val="both"/>
        <w:rPr>
          <w:b/>
        </w:rPr>
      </w:pPr>
      <w:r>
        <w:rPr>
          <w:b/>
        </w:rPr>
        <w:t>Sergeant at Arms</w:t>
      </w:r>
    </w:p>
    <w:p w14:paraId="19C54878" w14:textId="77777777" w:rsidR="00C01C35" w:rsidRDefault="00190DA6" w:rsidP="00190DA6">
      <w:pPr>
        <w:jc w:val="both"/>
      </w:pPr>
      <w:r>
        <w:t>Keeps an eye on proceedings and time spent on each item. Responsible for keeping the meeting on topic and on time. Their conduct must ensure that team members still can voice their opinions and ideas. Additional time can be utilized for discussion outside of the arranged meeting time.</w:t>
      </w:r>
    </w:p>
    <w:p w14:paraId="4079F3D8" w14:textId="77777777" w:rsidR="00C01C35" w:rsidRDefault="00C01C35" w:rsidP="00190DA6">
      <w:pPr>
        <w:jc w:val="both"/>
      </w:pPr>
    </w:p>
    <w:p w14:paraId="218C6D8D" w14:textId="77777777" w:rsidR="00C01C35" w:rsidRPr="00190DA6" w:rsidRDefault="00190DA6" w:rsidP="00190DA6">
      <w:pPr>
        <w:jc w:val="both"/>
        <w:rPr>
          <w:b/>
        </w:rPr>
      </w:pPr>
      <w:r>
        <w:rPr>
          <w:b/>
        </w:rPr>
        <w:t>Scribe</w:t>
      </w:r>
    </w:p>
    <w:p w14:paraId="23538A06" w14:textId="77777777" w:rsidR="00C01C35" w:rsidRDefault="00190DA6" w:rsidP="00190DA6">
      <w:pPr>
        <w:jc w:val="both"/>
      </w:pPr>
      <w:r>
        <w:t>Records the meeting minutes and is responsible for circulation of meeting minutes.  This role will be rotated through team members.</w:t>
      </w:r>
    </w:p>
    <w:p w14:paraId="56E2CCD0" w14:textId="77777777" w:rsidR="00190DA6" w:rsidRDefault="00190DA6" w:rsidP="00190DA6">
      <w:pPr>
        <w:jc w:val="both"/>
      </w:pPr>
    </w:p>
    <w:p w14:paraId="55D83016" w14:textId="77777777" w:rsidR="00C01C35" w:rsidRDefault="00C01C35"/>
    <w:p w14:paraId="61B9A4BD" w14:textId="77777777" w:rsidR="00190DA6" w:rsidRDefault="00190DA6">
      <w:pPr>
        <w:sectPr w:rsidR="00190DA6">
          <w:type w:val="continuous"/>
          <w:pgSz w:w="11920" w:h="16840"/>
          <w:pgMar w:top="1300" w:right="1340" w:bottom="1580" w:left="1340" w:header="0" w:footer="1389" w:gutter="0"/>
          <w:cols w:space="720"/>
        </w:sectPr>
      </w:pPr>
    </w:p>
    <w:p w14:paraId="29F1E451" w14:textId="77777777" w:rsidR="00C01C35" w:rsidRDefault="00190DA6" w:rsidP="00190DA6">
      <w:pPr>
        <w:pStyle w:val="Heading3"/>
        <w:spacing w:before="60"/>
        <w:ind w:left="0" w:firstLine="0"/>
      </w:pPr>
      <w:bookmarkStart w:id="9" w:name="_Toc514948860"/>
      <w:r>
        <w:t>3.1.2. Formal Review Meeting Roles</w:t>
      </w:r>
      <w:bookmarkEnd w:id="9"/>
    </w:p>
    <w:p w14:paraId="3FD0C25B" w14:textId="77777777" w:rsidR="00C01C35" w:rsidRDefault="00C01C35">
      <w:pPr>
        <w:spacing w:before="15"/>
      </w:pPr>
    </w:p>
    <w:p w14:paraId="46BCE91C" w14:textId="77777777" w:rsidR="00C01C35" w:rsidRPr="00190DA6" w:rsidRDefault="00190DA6" w:rsidP="00190DA6">
      <w:pPr>
        <w:rPr>
          <w:b/>
        </w:rPr>
      </w:pPr>
      <w:r>
        <w:rPr>
          <w:b/>
        </w:rPr>
        <w:t>Moderator</w:t>
      </w:r>
    </w:p>
    <w:p w14:paraId="5847BF05" w14:textId="77777777" w:rsidR="00C01C35" w:rsidRDefault="00190DA6">
      <w:r>
        <w:t>Plans the review and coordinates the review process</w:t>
      </w:r>
    </w:p>
    <w:p w14:paraId="53781994" w14:textId="77777777" w:rsidR="00C01C35" w:rsidRDefault="00C01C35" w:rsidP="00190DA6">
      <w:pPr>
        <w:ind w:firstLine="0"/>
      </w:pPr>
    </w:p>
    <w:p w14:paraId="417A18C9" w14:textId="77777777" w:rsidR="00C01C35" w:rsidRPr="00190DA6" w:rsidRDefault="00190DA6" w:rsidP="00190DA6">
      <w:pPr>
        <w:rPr>
          <w:b/>
        </w:rPr>
      </w:pPr>
      <w:r>
        <w:rPr>
          <w:b/>
        </w:rPr>
        <w:t>Scribe</w:t>
      </w:r>
    </w:p>
    <w:p w14:paraId="04159E94" w14:textId="77777777" w:rsidR="00C01C35" w:rsidRDefault="00190DA6">
      <w:r>
        <w:t>Documents any issues or problems found during the review</w:t>
      </w:r>
    </w:p>
    <w:p w14:paraId="4C715926" w14:textId="77777777" w:rsidR="00C01C35" w:rsidRDefault="00C01C35" w:rsidP="00190DA6">
      <w:pPr>
        <w:ind w:firstLine="0"/>
      </w:pPr>
    </w:p>
    <w:p w14:paraId="3375E84A" w14:textId="77777777" w:rsidR="00C01C35" w:rsidRPr="00190DA6" w:rsidRDefault="00190DA6" w:rsidP="00190DA6">
      <w:pPr>
        <w:rPr>
          <w:b/>
        </w:rPr>
      </w:pPr>
      <w:r>
        <w:rPr>
          <w:b/>
        </w:rPr>
        <w:t>Inspector</w:t>
      </w:r>
    </w:p>
    <w:p w14:paraId="4D5D1E6C" w14:textId="77777777" w:rsidR="00C01C35" w:rsidRDefault="00190DA6">
      <w:r>
        <w:t>Examines the document/product for defects</w:t>
      </w:r>
    </w:p>
    <w:p w14:paraId="0864F047" w14:textId="77777777" w:rsidR="00C01C35" w:rsidRDefault="00C01C35" w:rsidP="00190DA6">
      <w:pPr>
        <w:ind w:firstLine="0"/>
      </w:pPr>
    </w:p>
    <w:p w14:paraId="23627B82" w14:textId="77777777" w:rsidR="00C01C35" w:rsidRPr="00190DA6" w:rsidRDefault="00190DA6" w:rsidP="00190DA6">
      <w:pPr>
        <w:rPr>
          <w:b/>
        </w:rPr>
      </w:pPr>
      <w:r>
        <w:rPr>
          <w:b/>
        </w:rPr>
        <w:t>Author</w:t>
      </w:r>
    </w:p>
    <w:p w14:paraId="1428E80C" w14:textId="77777777" w:rsidR="00C01C35" w:rsidRDefault="00190DA6">
      <w:r>
        <w:t>The creator of the work being reviewed</w:t>
      </w:r>
    </w:p>
    <w:p w14:paraId="005AC238" w14:textId="77777777" w:rsidR="00C01C35" w:rsidRDefault="00C01C35" w:rsidP="00190DA6">
      <w:pPr>
        <w:ind w:firstLine="0"/>
      </w:pPr>
    </w:p>
    <w:p w14:paraId="34D9981D" w14:textId="77777777" w:rsidR="00C01C35" w:rsidRPr="00190DA6" w:rsidRDefault="00190DA6" w:rsidP="00190DA6">
      <w:pPr>
        <w:rPr>
          <w:b/>
        </w:rPr>
      </w:pPr>
      <w:r>
        <w:rPr>
          <w:b/>
        </w:rPr>
        <w:t>Reader</w:t>
      </w:r>
    </w:p>
    <w:p w14:paraId="1AAD6C1A" w14:textId="77777777" w:rsidR="00190DA6" w:rsidRDefault="00190DA6" w:rsidP="00190DA6">
      <w:r>
        <w:t>Reads out documents for the inspectors.</w:t>
      </w:r>
    </w:p>
    <w:p w14:paraId="0A18E1F6" w14:textId="77777777" w:rsidR="00190DA6" w:rsidRDefault="00190DA6" w:rsidP="00190DA6"/>
    <w:p w14:paraId="77A15CE7" w14:textId="77777777" w:rsidR="00190DA6" w:rsidRDefault="00190DA6" w:rsidP="00190DA6"/>
    <w:p w14:paraId="0475EF26" w14:textId="77777777" w:rsidR="00190DA6" w:rsidRDefault="00190DA6" w:rsidP="00190DA6"/>
    <w:p w14:paraId="3B644791" w14:textId="77777777" w:rsidR="00C01C35" w:rsidRDefault="00190DA6" w:rsidP="00190DA6">
      <w:pPr>
        <w:pStyle w:val="Heading3"/>
        <w:ind w:left="0" w:firstLine="0"/>
      </w:pPr>
      <w:bookmarkStart w:id="10" w:name="_Toc514948861"/>
      <w:r>
        <w:lastRenderedPageBreak/>
        <w:t>3.1.3) Champion Roles</w:t>
      </w:r>
      <w:bookmarkEnd w:id="10"/>
    </w:p>
    <w:p w14:paraId="111A5973" w14:textId="77777777" w:rsidR="00C01C35" w:rsidRDefault="00C01C35">
      <w:pPr>
        <w:spacing w:before="8"/>
      </w:pPr>
    </w:p>
    <w:p w14:paraId="3AE6471A" w14:textId="77777777" w:rsidR="00C01C35" w:rsidRDefault="00190DA6" w:rsidP="00190DA6">
      <w:pPr>
        <w:jc w:val="both"/>
      </w:pPr>
      <w:r>
        <w:t xml:space="preserve">Champion is a role that is directly responsible for ensuring the quality of a particular area assigned to them, as well as the compliance of standards and procedures of their </w:t>
      </w:r>
      <w:proofErr w:type="spellStart"/>
      <w:proofErr w:type="gramStart"/>
      <w:r>
        <w:t>section’s</w:t>
      </w:r>
      <w:proofErr w:type="spellEnd"/>
      <w:proofErr w:type="gramEnd"/>
      <w:r>
        <w:t xml:space="preserve"> of the project.  They are not however responsible for completing majority of the works. They are to delegate work, assist where appropriate and are the single point of contact for issues.</w:t>
      </w:r>
    </w:p>
    <w:p w14:paraId="2F427E5F" w14:textId="77777777" w:rsidR="00C01C35" w:rsidRDefault="00C01C35" w:rsidP="00190DA6">
      <w:pPr>
        <w:jc w:val="both"/>
      </w:pPr>
    </w:p>
    <w:p w14:paraId="24F6D8C2" w14:textId="77777777" w:rsidR="00C01C35" w:rsidRDefault="00190DA6" w:rsidP="00190DA6">
      <w:pPr>
        <w:jc w:val="both"/>
      </w:pPr>
      <w:r w:rsidRPr="002771C6">
        <w:rPr>
          <w:b/>
        </w:rPr>
        <w:t>Team Leader</w:t>
      </w:r>
      <w:r>
        <w:t xml:space="preserve"> is responsible ensuring the team works effectively together to achieve successful completion of the project. The Team Leader typically chairs team meetings and is the supervisor liaison. They should be notified of any political issues within the team.  The team leader is also responsible for monitoring the completion of work logs to ensure members are recording time </w:t>
      </w:r>
      <w:r w:rsidR="002771C6">
        <w:t>spent and</w:t>
      </w:r>
      <w:r>
        <w:t xml:space="preserve"> contributing. They are also responsible for writing status reports where applicable and attending team leader meetings.</w:t>
      </w:r>
    </w:p>
    <w:p w14:paraId="2CE64094" w14:textId="77777777" w:rsidR="00C01C35" w:rsidRDefault="00C01C35" w:rsidP="00190DA6">
      <w:pPr>
        <w:jc w:val="both"/>
      </w:pPr>
    </w:p>
    <w:p w14:paraId="184826CA" w14:textId="77777777" w:rsidR="00C01C35" w:rsidRDefault="00190DA6" w:rsidP="00190DA6">
      <w:pPr>
        <w:jc w:val="both"/>
      </w:pPr>
      <w:r w:rsidRPr="002771C6">
        <w:rPr>
          <w:b/>
        </w:rPr>
        <w:t>Documentation Champion</w:t>
      </w:r>
      <w:r>
        <w:t xml:space="preserve"> in in charge of making sure all documentation is consistent, complete and to a high standard. This includes Latex formatting and filenames.</w:t>
      </w:r>
    </w:p>
    <w:p w14:paraId="2304CFA1" w14:textId="77777777" w:rsidR="00C01C35" w:rsidRDefault="00C01C35" w:rsidP="00190DA6">
      <w:pPr>
        <w:jc w:val="both"/>
      </w:pPr>
    </w:p>
    <w:p w14:paraId="0A9E0877" w14:textId="77777777" w:rsidR="00C01C35" w:rsidRDefault="00190DA6" w:rsidP="00190DA6">
      <w:pPr>
        <w:jc w:val="both"/>
      </w:pPr>
      <w:r w:rsidRPr="002771C6">
        <w:rPr>
          <w:b/>
        </w:rPr>
        <w:t>Git Champion</w:t>
      </w:r>
      <w:r>
        <w:t xml:space="preserve"> is responsible for ensuring that the repository is used to its full potential and enforcing the Git standards.  They are also </w:t>
      </w:r>
      <w:r w:rsidR="002771C6">
        <w:t>responsible for</w:t>
      </w:r>
      <w:r>
        <w:t xml:space="preserve"> maintaining directory structure and resolving any issues with the repository.</w:t>
      </w:r>
    </w:p>
    <w:p w14:paraId="6BB780D0" w14:textId="77777777" w:rsidR="00C01C35" w:rsidRDefault="00C01C35" w:rsidP="00190DA6">
      <w:pPr>
        <w:jc w:val="both"/>
      </w:pPr>
    </w:p>
    <w:p w14:paraId="79D5A59E" w14:textId="77777777" w:rsidR="002771C6" w:rsidRDefault="00190DA6" w:rsidP="002771C6">
      <w:pPr>
        <w:jc w:val="both"/>
      </w:pPr>
      <w:r w:rsidRPr="002771C6">
        <w:rPr>
          <w:b/>
        </w:rPr>
        <w:t>Jira Champion</w:t>
      </w:r>
      <w:r>
        <w:t xml:space="preserve"> is responsible for maintaining the Jira bug tracker and ensuring tasks are closed out once completed. They should encourage members to complete their allocated tasks.</w:t>
      </w:r>
      <w:r w:rsidR="002771C6">
        <w:t xml:space="preserve"> They work with the business analyst to create stories and tasks as per the requirement. They also work closely with the project manager to track the progress of tasks. They enforce certain workflow and standard that everyone in the team must follow.</w:t>
      </w:r>
    </w:p>
    <w:p w14:paraId="143F9A8F" w14:textId="77777777" w:rsidR="00C01C35" w:rsidRDefault="00C01C35" w:rsidP="00190DA6">
      <w:pPr>
        <w:jc w:val="both"/>
      </w:pPr>
    </w:p>
    <w:p w14:paraId="671912AC" w14:textId="77777777" w:rsidR="00C01C35" w:rsidRDefault="00190DA6" w:rsidP="00190DA6">
      <w:pPr>
        <w:jc w:val="both"/>
      </w:pPr>
      <w:r w:rsidRPr="002771C6">
        <w:rPr>
          <w:b/>
        </w:rPr>
        <w:t>Usability Champion</w:t>
      </w:r>
      <w:r>
        <w:t xml:space="preserve"> needs to ensure the product meets usability related non-functional requirements. They should understand the Client Requirements and ensure that any products are built with the client use in mind. They should assist with testing to ensure the GUIs are usable and intuitive.</w:t>
      </w:r>
    </w:p>
    <w:p w14:paraId="47EE4F90" w14:textId="77777777" w:rsidR="00C01C35" w:rsidRDefault="00C01C35" w:rsidP="00190DA6">
      <w:pPr>
        <w:jc w:val="both"/>
      </w:pPr>
    </w:p>
    <w:p w14:paraId="1C6F238D" w14:textId="77777777" w:rsidR="00C01C35" w:rsidRDefault="00190DA6" w:rsidP="00190DA6">
      <w:pPr>
        <w:jc w:val="both"/>
      </w:pPr>
      <w:r w:rsidRPr="002771C6">
        <w:rPr>
          <w:b/>
        </w:rPr>
        <w:t>Code Champion</w:t>
      </w:r>
      <w:r>
        <w:t xml:space="preserve"> is responsible for quality and on schedule delivery of code. They are to ensure other members are building and uploading code that compiles and is up to standard. They are responsible for ensuring delegated works are completed in a timely manner.</w:t>
      </w:r>
    </w:p>
    <w:p w14:paraId="6EB3A2B3" w14:textId="77777777" w:rsidR="00C01C35" w:rsidRDefault="00C01C35" w:rsidP="00190DA6">
      <w:pPr>
        <w:jc w:val="both"/>
      </w:pPr>
    </w:p>
    <w:p w14:paraId="7C759BFE" w14:textId="77777777" w:rsidR="00C01C35" w:rsidRDefault="00190DA6" w:rsidP="00190DA6">
      <w:pPr>
        <w:jc w:val="both"/>
      </w:pPr>
      <w:r w:rsidRPr="002771C6">
        <w:rPr>
          <w:b/>
        </w:rPr>
        <w:t>Testing Champion</w:t>
      </w:r>
      <w:r>
        <w:t xml:space="preserve"> is responsible for running and reporting on </w:t>
      </w:r>
      <w:r w:rsidR="002771C6">
        <w:t>test results. This</w:t>
      </w:r>
      <w:r>
        <w:t xml:space="preserve"> includes </w:t>
      </w:r>
      <w:r w:rsidR="002771C6">
        <w:t>u</w:t>
      </w:r>
      <w:r>
        <w:t>nit and functional testing. They should work with the Usability Champion to ensure that exceptions and errors are understandable and informative. They are to ensure tests carried out by other members are captured and recorded. Testing champion will encourage other team members to create unit tests for their own sections. Testing Champion is responsible for ensuring the following tests are done correctly tests:</w:t>
      </w:r>
    </w:p>
    <w:p w14:paraId="46EE5FED" w14:textId="77777777" w:rsidR="00C01C35" w:rsidRDefault="00C01C35"/>
    <w:p w14:paraId="41E2DC4B" w14:textId="77777777" w:rsidR="00C01C35" w:rsidRDefault="00190DA6">
      <w:pPr>
        <w:numPr>
          <w:ilvl w:val="0"/>
          <w:numId w:val="10"/>
        </w:numPr>
        <w:rPr>
          <w:b/>
        </w:rPr>
      </w:pPr>
      <w:r>
        <w:rPr>
          <w:b/>
        </w:rPr>
        <w:t>Unit testing/module testing/component testing</w:t>
      </w:r>
    </w:p>
    <w:p w14:paraId="3729F0E1" w14:textId="77777777" w:rsidR="00C01C35" w:rsidRDefault="00190DA6">
      <w:pPr>
        <w:numPr>
          <w:ilvl w:val="1"/>
          <w:numId w:val="10"/>
        </w:numPr>
      </w:pPr>
      <w:r>
        <w:t xml:space="preserve">verifies that the component functions properly with the types of input expected from studying the component’s design. </w:t>
      </w:r>
    </w:p>
    <w:p w14:paraId="5F0AB417" w14:textId="77777777" w:rsidR="002771C6" w:rsidRDefault="002771C6" w:rsidP="002771C6">
      <w:pPr>
        <w:ind w:left="1440" w:firstLine="0"/>
      </w:pPr>
    </w:p>
    <w:p w14:paraId="38ABB3B8" w14:textId="77777777" w:rsidR="00C01C35" w:rsidRDefault="00190DA6">
      <w:pPr>
        <w:numPr>
          <w:ilvl w:val="0"/>
          <w:numId w:val="10"/>
        </w:numPr>
        <w:rPr>
          <w:b/>
        </w:rPr>
      </w:pPr>
      <w:r>
        <w:rPr>
          <w:b/>
        </w:rPr>
        <w:lastRenderedPageBreak/>
        <w:t>Integration Testing</w:t>
      </w:r>
    </w:p>
    <w:p w14:paraId="2E1A59C2" w14:textId="77777777" w:rsidR="00C01C35" w:rsidRDefault="00190DA6">
      <w:pPr>
        <w:numPr>
          <w:ilvl w:val="1"/>
          <w:numId w:val="10"/>
        </w:numPr>
      </w:pPr>
      <w:r>
        <w:t>the process of verifying that the system components work together as described in the system and program design specifications.</w:t>
      </w:r>
    </w:p>
    <w:p w14:paraId="43F23EFE" w14:textId="77777777" w:rsidR="00C01C35" w:rsidRDefault="00190DA6">
      <w:pPr>
        <w:numPr>
          <w:ilvl w:val="0"/>
          <w:numId w:val="10"/>
        </w:numPr>
        <w:rPr>
          <w:b/>
        </w:rPr>
      </w:pPr>
      <w:r>
        <w:rPr>
          <w:b/>
        </w:rPr>
        <w:t xml:space="preserve">Function testing </w:t>
      </w:r>
    </w:p>
    <w:p w14:paraId="3F67761B" w14:textId="77777777" w:rsidR="00C01C35" w:rsidRDefault="00190DA6">
      <w:pPr>
        <w:numPr>
          <w:ilvl w:val="1"/>
          <w:numId w:val="10"/>
        </w:numPr>
      </w:pPr>
      <w:r>
        <w:t>does the integrated system perform as promised by the requirements specification?</w:t>
      </w:r>
    </w:p>
    <w:p w14:paraId="7F2ACFDB" w14:textId="77777777" w:rsidR="00C01C35" w:rsidRDefault="00190DA6">
      <w:pPr>
        <w:numPr>
          <w:ilvl w:val="0"/>
          <w:numId w:val="10"/>
        </w:numPr>
        <w:rPr>
          <w:b/>
        </w:rPr>
      </w:pPr>
      <w:r>
        <w:rPr>
          <w:b/>
        </w:rPr>
        <w:t xml:space="preserve">Performance testing </w:t>
      </w:r>
    </w:p>
    <w:p w14:paraId="287513E6" w14:textId="77777777" w:rsidR="00C01C35" w:rsidRDefault="00190DA6">
      <w:pPr>
        <w:numPr>
          <w:ilvl w:val="1"/>
          <w:numId w:val="10"/>
        </w:numPr>
      </w:pPr>
      <w:r>
        <w:t>are the non-functional requirements met?</w:t>
      </w:r>
    </w:p>
    <w:p w14:paraId="2E892477" w14:textId="77777777" w:rsidR="00C01C35" w:rsidRDefault="00190DA6">
      <w:pPr>
        <w:numPr>
          <w:ilvl w:val="0"/>
          <w:numId w:val="10"/>
        </w:numPr>
        <w:rPr>
          <w:b/>
        </w:rPr>
      </w:pPr>
      <w:r>
        <w:rPr>
          <w:b/>
        </w:rPr>
        <w:t xml:space="preserve">Acceptance test </w:t>
      </w:r>
    </w:p>
    <w:p w14:paraId="5E48AEC3" w14:textId="77777777" w:rsidR="00C01C35" w:rsidRDefault="00190DA6">
      <w:pPr>
        <w:numPr>
          <w:ilvl w:val="1"/>
          <w:numId w:val="10"/>
        </w:numPr>
      </w:pPr>
      <w:r>
        <w:t>is the system what the customer expects?</w:t>
      </w:r>
    </w:p>
    <w:p w14:paraId="25655E43" w14:textId="77777777" w:rsidR="00C01C35" w:rsidRDefault="00190DA6">
      <w:pPr>
        <w:numPr>
          <w:ilvl w:val="0"/>
          <w:numId w:val="10"/>
        </w:numPr>
        <w:rPr>
          <w:b/>
        </w:rPr>
      </w:pPr>
      <w:r>
        <w:rPr>
          <w:b/>
        </w:rPr>
        <w:t>Installation test</w:t>
      </w:r>
    </w:p>
    <w:p w14:paraId="3CDDE7A3" w14:textId="77777777" w:rsidR="00C01C35" w:rsidRDefault="002771C6">
      <w:pPr>
        <w:numPr>
          <w:ilvl w:val="1"/>
          <w:numId w:val="10"/>
        </w:numPr>
      </w:pPr>
      <w:r>
        <w:t>Does the developed app work on the smart glasses as expected</w:t>
      </w:r>
      <w:r w:rsidR="00190DA6">
        <w:t>?</w:t>
      </w:r>
    </w:p>
    <w:p w14:paraId="280C3401" w14:textId="77777777" w:rsidR="00C01C35" w:rsidRDefault="00C01C35"/>
    <w:p w14:paraId="7733D164" w14:textId="77777777" w:rsidR="00C01C35" w:rsidRDefault="00190DA6" w:rsidP="002771C6">
      <w:pPr>
        <w:pStyle w:val="Heading3"/>
        <w:ind w:left="0" w:firstLine="0"/>
        <w:jc w:val="left"/>
      </w:pPr>
      <w:bookmarkStart w:id="11" w:name="_Toc514948862"/>
      <w:r>
        <w:t>3.1.4</w:t>
      </w:r>
      <w:r w:rsidR="002771C6">
        <w:t>.</w:t>
      </w:r>
      <w:r>
        <w:t xml:space="preserve"> Communication Roles</w:t>
      </w:r>
      <w:bookmarkEnd w:id="11"/>
    </w:p>
    <w:p w14:paraId="19F4F107" w14:textId="77777777" w:rsidR="00C01C35" w:rsidRDefault="00C01C35"/>
    <w:p w14:paraId="64CF4B38" w14:textId="77777777" w:rsidR="00C01C35" w:rsidRPr="002771C6" w:rsidRDefault="00190DA6" w:rsidP="002771C6">
      <w:pPr>
        <w:rPr>
          <w:b/>
        </w:rPr>
      </w:pPr>
      <w:r>
        <w:rPr>
          <w:b/>
        </w:rPr>
        <w:t>Client</w:t>
      </w:r>
    </w:p>
    <w:p w14:paraId="7F858D97" w14:textId="77777777" w:rsidR="00C01C35" w:rsidRDefault="00190DA6" w:rsidP="002771C6">
      <w:pPr>
        <w:jc w:val="both"/>
      </w:pPr>
      <w:r>
        <w:t>The Client Liaison acts as the single point of contact between the team and the client.  This allows coordination of all incoming and outgoing correspondence with the client and distribution to all team members. They are also responsible for setting up regular Client Meetings.</w:t>
      </w:r>
    </w:p>
    <w:p w14:paraId="4195C96D" w14:textId="77777777" w:rsidR="00C01C35" w:rsidRDefault="00C01C35"/>
    <w:p w14:paraId="2A5D1FE8" w14:textId="77777777" w:rsidR="00C01C35" w:rsidRPr="002771C6" w:rsidRDefault="00190DA6" w:rsidP="002771C6">
      <w:pPr>
        <w:rPr>
          <w:b/>
        </w:rPr>
      </w:pPr>
      <w:r>
        <w:rPr>
          <w:b/>
        </w:rPr>
        <w:t>Supervisor</w:t>
      </w:r>
    </w:p>
    <w:p w14:paraId="519DE1CB" w14:textId="77777777" w:rsidR="00C01C35" w:rsidRDefault="00190DA6">
      <w:r>
        <w:t xml:space="preserve">The Supervisor Liaison allows the University and Supervisor to have a single point of contact for the team.  </w:t>
      </w:r>
      <w:r w:rsidR="002771C6">
        <w:t>However, other</w:t>
      </w:r>
      <w:r>
        <w:t xml:space="preserve"> team members may contact the Supervisor for issues themselves.  The role is typically filled by the Team Leader.</w:t>
      </w:r>
    </w:p>
    <w:p w14:paraId="30EC12C5" w14:textId="77777777" w:rsidR="00C01C35" w:rsidRDefault="00C01C35">
      <w:pPr>
        <w:rPr>
          <w:sz w:val="20"/>
          <w:szCs w:val="20"/>
        </w:rPr>
      </w:pPr>
    </w:p>
    <w:p w14:paraId="6B98EA3A" w14:textId="77777777" w:rsidR="00C01C35" w:rsidRDefault="00C01C35">
      <w:pPr>
        <w:spacing w:before="12"/>
        <w:rPr>
          <w:sz w:val="26"/>
          <w:szCs w:val="26"/>
        </w:rPr>
      </w:pPr>
    </w:p>
    <w:p w14:paraId="645EAB07" w14:textId="77777777" w:rsidR="00C01C35" w:rsidRPr="002771C6" w:rsidRDefault="00190DA6" w:rsidP="002771C6">
      <w:pPr>
        <w:pStyle w:val="Heading2"/>
        <w:ind w:left="0" w:firstLine="0"/>
      </w:pPr>
      <w:bookmarkStart w:id="12" w:name="_Toc514948863"/>
      <w:r>
        <w:t>3.2</w:t>
      </w:r>
      <w:r w:rsidR="002771C6">
        <w:t xml:space="preserve">. </w:t>
      </w:r>
      <w:r>
        <w:t>Tasks and Responsibilities</w:t>
      </w:r>
      <w:bookmarkEnd w:id="12"/>
    </w:p>
    <w:p w14:paraId="1ED42468" w14:textId="77777777" w:rsidR="00C01C35" w:rsidRDefault="00190DA6" w:rsidP="002771C6">
      <w:pPr>
        <w:pStyle w:val="Heading3"/>
        <w:ind w:left="0" w:firstLine="0"/>
        <w:jc w:val="left"/>
      </w:pPr>
      <w:bookmarkStart w:id="13" w:name="_Toc514948864"/>
      <w:r>
        <w:t>3.2.1</w:t>
      </w:r>
      <w:r w:rsidR="002771C6">
        <w:t>.</w:t>
      </w:r>
      <w:r>
        <w:t xml:space="preserve"> General Team Member Responsibilities</w:t>
      </w:r>
      <w:bookmarkEnd w:id="13"/>
    </w:p>
    <w:p w14:paraId="4B855CBB" w14:textId="77777777" w:rsidR="00C01C35" w:rsidRDefault="00190DA6" w:rsidP="002771C6">
      <w:pPr>
        <w:pStyle w:val="ListParagraph"/>
        <w:numPr>
          <w:ilvl w:val="0"/>
          <w:numId w:val="50"/>
        </w:numPr>
        <w:jc w:val="both"/>
      </w:pPr>
      <w:r>
        <w:t>If a team member is selected for a task they will complete the task by the allocated time. If unable to complete task in time, member is to raise an issue prior to deadline with the team leader.</w:t>
      </w:r>
    </w:p>
    <w:p w14:paraId="56435F8D" w14:textId="77777777" w:rsidR="00C01C35" w:rsidRDefault="00190DA6" w:rsidP="002771C6">
      <w:pPr>
        <w:pStyle w:val="ListParagraph"/>
        <w:numPr>
          <w:ilvl w:val="0"/>
          <w:numId w:val="50"/>
        </w:numPr>
        <w:jc w:val="both"/>
      </w:pPr>
      <w:r>
        <w:t>Meeting Actions are binding unless changed at a later meeting.</w:t>
      </w:r>
    </w:p>
    <w:p w14:paraId="71B59A75" w14:textId="77777777" w:rsidR="00C01C35" w:rsidRDefault="00190DA6" w:rsidP="002771C6">
      <w:pPr>
        <w:pStyle w:val="ListParagraph"/>
        <w:numPr>
          <w:ilvl w:val="0"/>
          <w:numId w:val="50"/>
        </w:numPr>
        <w:jc w:val="both"/>
      </w:pPr>
      <w:r>
        <w:t>Team members are responsible for the logging of their own time sheets.</w:t>
      </w:r>
    </w:p>
    <w:p w14:paraId="5EF36C78" w14:textId="77777777" w:rsidR="00C01C35" w:rsidRDefault="002771C6" w:rsidP="002771C6">
      <w:pPr>
        <w:pStyle w:val="ListParagraph"/>
        <w:numPr>
          <w:ilvl w:val="0"/>
          <w:numId w:val="50"/>
        </w:numPr>
        <w:jc w:val="both"/>
      </w:pPr>
      <w:r>
        <w:t>Members are</w:t>
      </w:r>
      <w:r w:rsidR="00190DA6">
        <w:t xml:space="preserve"> to conduct themselves in an appropriate manner facilitating a healthy work environment.</w:t>
      </w:r>
    </w:p>
    <w:p w14:paraId="3B951C13" w14:textId="77777777" w:rsidR="00C01C35" w:rsidRDefault="00190DA6" w:rsidP="002771C6">
      <w:pPr>
        <w:pStyle w:val="ListParagraph"/>
        <w:numPr>
          <w:ilvl w:val="0"/>
          <w:numId w:val="50"/>
        </w:numPr>
        <w:jc w:val="both"/>
      </w:pPr>
      <w:r>
        <w:t>Members are required to maintain communication with team.</w:t>
      </w:r>
    </w:p>
    <w:p w14:paraId="6262CEA1" w14:textId="77777777" w:rsidR="00C01C35" w:rsidRDefault="00190DA6" w:rsidP="002771C6">
      <w:pPr>
        <w:pStyle w:val="ListParagraph"/>
        <w:numPr>
          <w:ilvl w:val="0"/>
          <w:numId w:val="50"/>
        </w:numPr>
        <w:jc w:val="both"/>
      </w:pPr>
      <w:r>
        <w:t>Members are required to follow all processes as described in the SQAP.</w:t>
      </w:r>
    </w:p>
    <w:p w14:paraId="039DEC81" w14:textId="77777777" w:rsidR="00C01C35" w:rsidRDefault="00190DA6" w:rsidP="002771C6">
      <w:pPr>
        <w:pStyle w:val="ListParagraph"/>
        <w:numPr>
          <w:ilvl w:val="0"/>
          <w:numId w:val="50"/>
        </w:numPr>
        <w:jc w:val="both"/>
      </w:pPr>
      <w:r>
        <w:t>Members must make their best effort attend all allocated meetings/workshops and are to submit an apology if they are unable to attend.</w:t>
      </w:r>
    </w:p>
    <w:p w14:paraId="5C86C78F" w14:textId="77777777" w:rsidR="00C01C35" w:rsidRDefault="00190DA6" w:rsidP="002771C6">
      <w:pPr>
        <w:pStyle w:val="ListParagraph"/>
        <w:numPr>
          <w:ilvl w:val="0"/>
          <w:numId w:val="50"/>
        </w:numPr>
        <w:jc w:val="both"/>
      </w:pPr>
      <w:r>
        <w:t>Members are to follow all directives from champions.</w:t>
      </w:r>
    </w:p>
    <w:p w14:paraId="39A2A9B8" w14:textId="77777777" w:rsidR="002771C6" w:rsidRDefault="00190DA6" w:rsidP="002771C6">
      <w:pPr>
        <w:pStyle w:val="ListParagraph"/>
        <w:numPr>
          <w:ilvl w:val="0"/>
          <w:numId w:val="50"/>
        </w:numPr>
        <w:jc w:val="both"/>
      </w:pPr>
      <w:r>
        <w:t>Members are to actively partake in group discussion and provide input to the product and the process.</w:t>
      </w:r>
    </w:p>
    <w:p w14:paraId="3055B97B" w14:textId="77777777" w:rsidR="00C01C35" w:rsidRDefault="00190DA6" w:rsidP="002771C6">
      <w:pPr>
        <w:ind w:firstLine="0"/>
        <w:jc w:val="both"/>
      </w:pPr>
      <w:r>
        <w:lastRenderedPageBreak/>
        <w:t>3.2.2) Champions</w:t>
      </w:r>
    </w:p>
    <w:p w14:paraId="63B98204" w14:textId="77777777" w:rsidR="00C01C35" w:rsidRDefault="00C01C35">
      <w:pPr>
        <w:spacing w:before="15"/>
      </w:pPr>
    </w:p>
    <w:p w14:paraId="5EBDC797" w14:textId="77777777" w:rsidR="00C01C35" w:rsidRPr="002771C6" w:rsidRDefault="00190DA6" w:rsidP="002771C6">
      <w:pPr>
        <w:jc w:val="both"/>
        <w:rPr>
          <w:b/>
        </w:rPr>
      </w:pPr>
      <w:r>
        <w:rPr>
          <w:b/>
        </w:rPr>
        <w:t>Team Leader</w:t>
      </w:r>
    </w:p>
    <w:p w14:paraId="319EDA87" w14:textId="77777777" w:rsidR="00C01C35" w:rsidRDefault="00190DA6" w:rsidP="002771C6">
      <w:pPr>
        <w:numPr>
          <w:ilvl w:val="0"/>
          <w:numId w:val="22"/>
        </w:numPr>
        <w:contextualSpacing/>
        <w:jc w:val="both"/>
      </w:pPr>
      <w:r>
        <w:t>Responsible for the running of weekly team meetings.</w:t>
      </w:r>
    </w:p>
    <w:p w14:paraId="36322B62" w14:textId="77777777" w:rsidR="00C01C35" w:rsidRDefault="00190DA6" w:rsidP="002771C6">
      <w:pPr>
        <w:numPr>
          <w:ilvl w:val="0"/>
          <w:numId w:val="22"/>
        </w:numPr>
        <w:jc w:val="both"/>
      </w:pPr>
      <w:r>
        <w:t>Responsible for the booking of weekly meeting room.</w:t>
      </w:r>
    </w:p>
    <w:p w14:paraId="3DB72D3D" w14:textId="77777777" w:rsidR="00C01C35" w:rsidRDefault="00190DA6" w:rsidP="002771C6">
      <w:pPr>
        <w:numPr>
          <w:ilvl w:val="0"/>
          <w:numId w:val="22"/>
        </w:numPr>
        <w:jc w:val="both"/>
      </w:pPr>
      <w:r>
        <w:t>Responsible for maintaining administrative documentation.</w:t>
      </w:r>
    </w:p>
    <w:p w14:paraId="374F4072" w14:textId="77777777" w:rsidR="00C01C35" w:rsidRDefault="00190DA6" w:rsidP="002771C6">
      <w:pPr>
        <w:numPr>
          <w:ilvl w:val="0"/>
          <w:numId w:val="22"/>
        </w:numPr>
        <w:jc w:val="both"/>
      </w:pPr>
      <w:r>
        <w:t>Responsible for motivating and tracking team progress.</w:t>
      </w:r>
    </w:p>
    <w:p w14:paraId="76683399" w14:textId="77777777" w:rsidR="00C01C35" w:rsidRDefault="00190DA6" w:rsidP="002771C6">
      <w:pPr>
        <w:numPr>
          <w:ilvl w:val="0"/>
          <w:numId w:val="22"/>
        </w:numPr>
        <w:jc w:val="both"/>
      </w:pPr>
      <w:r>
        <w:t>Responsible for monitoring work logs and time spent on project.</w:t>
      </w:r>
    </w:p>
    <w:p w14:paraId="16905AC9" w14:textId="77777777" w:rsidR="00C01C35" w:rsidRDefault="00190DA6" w:rsidP="002771C6">
      <w:pPr>
        <w:numPr>
          <w:ilvl w:val="0"/>
          <w:numId w:val="22"/>
        </w:numPr>
        <w:jc w:val="both"/>
      </w:pPr>
      <w:r>
        <w:t>Responsible for being a point of contact for issues/resolution.</w:t>
      </w:r>
    </w:p>
    <w:p w14:paraId="3AF7A191" w14:textId="77777777" w:rsidR="00C01C35" w:rsidRDefault="00190DA6" w:rsidP="002771C6">
      <w:pPr>
        <w:numPr>
          <w:ilvl w:val="0"/>
          <w:numId w:val="22"/>
        </w:numPr>
        <w:jc w:val="both"/>
      </w:pPr>
      <w:r>
        <w:t>Responsible for liaising with the supervisor</w:t>
      </w:r>
    </w:p>
    <w:p w14:paraId="48FE1BA1" w14:textId="77777777" w:rsidR="00C01C35" w:rsidRDefault="00C01C35" w:rsidP="002771C6">
      <w:pPr>
        <w:ind w:firstLine="0"/>
        <w:jc w:val="both"/>
        <w:rPr>
          <w:sz w:val="20"/>
          <w:szCs w:val="20"/>
        </w:rPr>
      </w:pPr>
    </w:p>
    <w:p w14:paraId="5776D52A" w14:textId="77777777" w:rsidR="00C01C35" w:rsidRPr="002771C6" w:rsidRDefault="00190DA6" w:rsidP="002771C6">
      <w:pPr>
        <w:jc w:val="both"/>
        <w:rPr>
          <w:b/>
        </w:rPr>
      </w:pPr>
      <w:r>
        <w:rPr>
          <w:b/>
        </w:rPr>
        <w:t>Client Liaison</w:t>
      </w:r>
    </w:p>
    <w:p w14:paraId="04DC98C2" w14:textId="77777777" w:rsidR="00C01C35" w:rsidRDefault="00190DA6" w:rsidP="002771C6">
      <w:pPr>
        <w:numPr>
          <w:ilvl w:val="0"/>
          <w:numId w:val="30"/>
        </w:numPr>
        <w:contextualSpacing/>
        <w:jc w:val="both"/>
      </w:pPr>
      <w:r>
        <w:t>This champion is directly responsible for all communications with the client.</w:t>
      </w:r>
    </w:p>
    <w:p w14:paraId="1DDCFE8E" w14:textId="77777777" w:rsidR="00C01C35" w:rsidRDefault="00190DA6" w:rsidP="002771C6">
      <w:pPr>
        <w:numPr>
          <w:ilvl w:val="0"/>
          <w:numId w:val="30"/>
        </w:numPr>
        <w:jc w:val="both"/>
      </w:pPr>
      <w:r>
        <w:t>Correspondence from team members must be relayed to/from client in a timely manner via client liaison.</w:t>
      </w:r>
    </w:p>
    <w:p w14:paraId="421E4A47" w14:textId="77777777" w:rsidR="00C01C35" w:rsidRDefault="00190DA6" w:rsidP="002771C6">
      <w:pPr>
        <w:numPr>
          <w:ilvl w:val="0"/>
          <w:numId w:val="30"/>
        </w:numPr>
        <w:jc w:val="both"/>
      </w:pPr>
      <w:r>
        <w:t>Minor/non-urgent communications are to be collated to avoid bombarding client.</w:t>
      </w:r>
    </w:p>
    <w:p w14:paraId="1F146494" w14:textId="77777777" w:rsidR="00C01C35" w:rsidRDefault="00190DA6" w:rsidP="002771C6">
      <w:pPr>
        <w:numPr>
          <w:ilvl w:val="0"/>
          <w:numId w:val="30"/>
        </w:numPr>
        <w:jc w:val="both"/>
      </w:pPr>
      <w:r>
        <w:t>Any compiled versions that need to be tested will be sent via the liaison.</w:t>
      </w:r>
    </w:p>
    <w:p w14:paraId="6C6352FC" w14:textId="77777777" w:rsidR="00C01C35" w:rsidRDefault="00190DA6" w:rsidP="002771C6">
      <w:pPr>
        <w:numPr>
          <w:ilvl w:val="0"/>
          <w:numId w:val="30"/>
        </w:numPr>
        <w:jc w:val="both"/>
      </w:pPr>
      <w:r>
        <w:t>Liaison is responsible for ensuring client receives all relevant information for a test, as well as distribution of the test results supplied by the client to the team (bidirectional communication).</w:t>
      </w:r>
    </w:p>
    <w:p w14:paraId="397389DB" w14:textId="77777777" w:rsidR="00C01C35" w:rsidRDefault="00C01C35"/>
    <w:p w14:paraId="207C5739" w14:textId="77777777" w:rsidR="00C01C35" w:rsidRPr="002771C6" w:rsidRDefault="00190DA6" w:rsidP="002771C6">
      <w:pPr>
        <w:rPr>
          <w:b/>
        </w:rPr>
      </w:pPr>
      <w:r>
        <w:rPr>
          <w:b/>
        </w:rPr>
        <w:t>Usability and Graphical User Interface (GUI)</w:t>
      </w:r>
    </w:p>
    <w:p w14:paraId="5D2AF62E" w14:textId="77777777" w:rsidR="00C01C35" w:rsidRDefault="00190DA6">
      <w:pPr>
        <w:numPr>
          <w:ilvl w:val="0"/>
          <w:numId w:val="11"/>
        </w:numPr>
        <w:contextualSpacing/>
      </w:pPr>
      <w:r>
        <w:t>Responsible for ensuring team members take usability into account during development.</w:t>
      </w:r>
    </w:p>
    <w:p w14:paraId="54331FB2" w14:textId="77777777" w:rsidR="00C01C35" w:rsidRDefault="00190DA6">
      <w:pPr>
        <w:numPr>
          <w:ilvl w:val="0"/>
          <w:numId w:val="11"/>
        </w:numPr>
        <w:contextualSpacing/>
      </w:pPr>
      <w:r>
        <w:t>Responsible for ensuring consistency of GUI</w:t>
      </w:r>
    </w:p>
    <w:p w14:paraId="4853D976" w14:textId="77777777" w:rsidR="00C01C35" w:rsidRDefault="00190DA6">
      <w:pPr>
        <w:numPr>
          <w:ilvl w:val="0"/>
          <w:numId w:val="11"/>
        </w:numPr>
        <w:contextualSpacing/>
      </w:pPr>
      <w:r>
        <w:t>Responsible for ensuring that performance does not negatively impact usability.</w:t>
      </w:r>
    </w:p>
    <w:p w14:paraId="53CA6FFD" w14:textId="77777777" w:rsidR="00C01C35" w:rsidRDefault="00C01C35" w:rsidP="002771C6">
      <w:pPr>
        <w:ind w:firstLine="0"/>
      </w:pPr>
    </w:p>
    <w:p w14:paraId="18371ADF" w14:textId="77777777" w:rsidR="00C01C35" w:rsidRPr="002771C6" w:rsidRDefault="00190DA6" w:rsidP="002771C6">
      <w:pPr>
        <w:rPr>
          <w:b/>
        </w:rPr>
      </w:pPr>
      <w:r>
        <w:rPr>
          <w:b/>
        </w:rPr>
        <w:t>Documentation</w:t>
      </w:r>
    </w:p>
    <w:p w14:paraId="150EAE50" w14:textId="77777777" w:rsidR="00C01C35" w:rsidRDefault="00190DA6">
      <w:pPr>
        <w:numPr>
          <w:ilvl w:val="0"/>
          <w:numId w:val="5"/>
        </w:numPr>
        <w:contextualSpacing/>
      </w:pPr>
      <w:r>
        <w:t>Responsible for creating and maintaining document templates.</w:t>
      </w:r>
    </w:p>
    <w:p w14:paraId="6F41E99C" w14:textId="77777777" w:rsidR="00C01C35" w:rsidRDefault="00190DA6">
      <w:pPr>
        <w:numPr>
          <w:ilvl w:val="0"/>
          <w:numId w:val="5"/>
        </w:numPr>
        <w:contextualSpacing/>
      </w:pPr>
      <w:r>
        <w:t>Maintaining quality and standards of documents.</w:t>
      </w:r>
    </w:p>
    <w:p w14:paraId="4EABE880" w14:textId="77777777" w:rsidR="00C01C35" w:rsidRDefault="00190DA6">
      <w:pPr>
        <w:numPr>
          <w:ilvl w:val="0"/>
          <w:numId w:val="5"/>
        </w:numPr>
        <w:contextualSpacing/>
      </w:pPr>
      <w:r>
        <w:t xml:space="preserve">Responsible for </w:t>
      </w:r>
      <w:r w:rsidR="002771C6">
        <w:t>helping</w:t>
      </w:r>
      <w:r>
        <w:t xml:space="preserve"> with documentation issues.</w:t>
      </w:r>
    </w:p>
    <w:p w14:paraId="340366D2" w14:textId="77777777" w:rsidR="00C01C35" w:rsidRDefault="00190DA6">
      <w:pPr>
        <w:numPr>
          <w:ilvl w:val="0"/>
          <w:numId w:val="5"/>
        </w:numPr>
        <w:contextualSpacing/>
      </w:pPr>
      <w:r>
        <w:t>Responsible for maintaining documentation tools.</w:t>
      </w:r>
    </w:p>
    <w:p w14:paraId="018C447C" w14:textId="77777777" w:rsidR="00C01C35" w:rsidRDefault="00C01C35" w:rsidP="002771C6">
      <w:pPr>
        <w:ind w:firstLine="0"/>
      </w:pPr>
    </w:p>
    <w:p w14:paraId="7D2BF361" w14:textId="77777777" w:rsidR="00C01C35" w:rsidRPr="002771C6" w:rsidRDefault="00190DA6" w:rsidP="002771C6">
      <w:pPr>
        <w:rPr>
          <w:b/>
        </w:rPr>
      </w:pPr>
      <w:r>
        <w:rPr>
          <w:b/>
        </w:rPr>
        <w:t>Code</w:t>
      </w:r>
    </w:p>
    <w:p w14:paraId="1A24C222" w14:textId="77777777" w:rsidR="00C01C35" w:rsidRDefault="00190DA6">
      <w:pPr>
        <w:numPr>
          <w:ilvl w:val="0"/>
          <w:numId w:val="34"/>
        </w:numPr>
        <w:contextualSpacing/>
      </w:pPr>
      <w:r>
        <w:t>Responsible for quality control of code artifacts.</w:t>
      </w:r>
    </w:p>
    <w:p w14:paraId="0F3854F7" w14:textId="77777777" w:rsidR="00C01C35" w:rsidRDefault="00190DA6">
      <w:pPr>
        <w:numPr>
          <w:ilvl w:val="0"/>
          <w:numId w:val="34"/>
        </w:numPr>
        <w:contextualSpacing/>
      </w:pPr>
      <w:r>
        <w:t>Responsible for tracking code progress</w:t>
      </w:r>
    </w:p>
    <w:p w14:paraId="7F204D8F" w14:textId="77777777" w:rsidR="00C01C35" w:rsidRDefault="00190DA6">
      <w:pPr>
        <w:numPr>
          <w:ilvl w:val="0"/>
          <w:numId w:val="34"/>
        </w:numPr>
        <w:contextualSpacing/>
      </w:pPr>
      <w:r>
        <w:t xml:space="preserve">In charge of </w:t>
      </w:r>
      <w:proofErr w:type="spellStart"/>
      <w:r>
        <w:t>organising</w:t>
      </w:r>
      <w:proofErr w:type="spellEnd"/>
      <w:r>
        <w:t xml:space="preserve"> developer meetings to discuss progress and address any difficulties or concerns.</w:t>
      </w:r>
    </w:p>
    <w:p w14:paraId="154C723E" w14:textId="77777777" w:rsidR="00C01C35" w:rsidRDefault="00190DA6">
      <w:pPr>
        <w:numPr>
          <w:ilvl w:val="0"/>
          <w:numId w:val="34"/>
        </w:numPr>
        <w:contextualSpacing/>
      </w:pPr>
      <w:r>
        <w:t>In charge of ensuring appropriate workload is assigned for each developer.</w:t>
      </w:r>
    </w:p>
    <w:p w14:paraId="30C781C7" w14:textId="77777777" w:rsidR="00C01C35" w:rsidRDefault="00190DA6" w:rsidP="002771C6">
      <w:pPr>
        <w:numPr>
          <w:ilvl w:val="0"/>
          <w:numId w:val="34"/>
        </w:numPr>
        <w:contextualSpacing/>
      </w:pPr>
      <w:r>
        <w:t>In charge of ensuring standards and best practices are met and followed, respectively, during the development process.</w:t>
      </w:r>
    </w:p>
    <w:p w14:paraId="70CA6D2E" w14:textId="77777777" w:rsidR="002771C6" w:rsidRDefault="002771C6" w:rsidP="002771C6">
      <w:pPr>
        <w:ind w:left="720" w:firstLine="0"/>
        <w:contextualSpacing/>
      </w:pPr>
    </w:p>
    <w:p w14:paraId="20CB7F44" w14:textId="77777777" w:rsidR="00C01C35" w:rsidRPr="002771C6" w:rsidRDefault="00190DA6" w:rsidP="002771C6">
      <w:pPr>
        <w:rPr>
          <w:b/>
        </w:rPr>
      </w:pPr>
      <w:r>
        <w:rPr>
          <w:b/>
        </w:rPr>
        <w:t xml:space="preserve">GIT </w:t>
      </w:r>
    </w:p>
    <w:p w14:paraId="39DE096D" w14:textId="77777777" w:rsidR="00C01C35" w:rsidRDefault="00190DA6">
      <w:pPr>
        <w:numPr>
          <w:ilvl w:val="0"/>
          <w:numId w:val="49"/>
        </w:numPr>
        <w:contextualSpacing/>
      </w:pPr>
      <w:r>
        <w:t>Creating and maintaining repository.</w:t>
      </w:r>
    </w:p>
    <w:p w14:paraId="161C7D82" w14:textId="77777777" w:rsidR="00C01C35" w:rsidRDefault="00190DA6">
      <w:pPr>
        <w:numPr>
          <w:ilvl w:val="0"/>
          <w:numId w:val="49"/>
        </w:numPr>
        <w:contextualSpacing/>
      </w:pPr>
      <w:r>
        <w:t>Monitoring commit messages.</w:t>
      </w:r>
    </w:p>
    <w:p w14:paraId="5E078EB6" w14:textId="77777777" w:rsidR="00C01C35" w:rsidRDefault="00190DA6">
      <w:pPr>
        <w:numPr>
          <w:ilvl w:val="0"/>
          <w:numId w:val="49"/>
        </w:numPr>
        <w:contextualSpacing/>
      </w:pPr>
      <w:r>
        <w:t>Maintaining file structure and location standards.</w:t>
      </w:r>
    </w:p>
    <w:p w14:paraId="62FAB594" w14:textId="77777777" w:rsidR="00C01C35" w:rsidRDefault="002771C6">
      <w:pPr>
        <w:numPr>
          <w:ilvl w:val="0"/>
          <w:numId w:val="49"/>
        </w:numPr>
        <w:contextualSpacing/>
      </w:pPr>
      <w:r>
        <w:t>Helping</w:t>
      </w:r>
      <w:r w:rsidR="00190DA6">
        <w:t xml:space="preserve"> with branching and merging.</w:t>
      </w:r>
    </w:p>
    <w:p w14:paraId="4714EA53" w14:textId="77777777" w:rsidR="00C01C35" w:rsidRDefault="00C01C35" w:rsidP="002771C6">
      <w:pPr>
        <w:ind w:firstLine="0"/>
      </w:pPr>
    </w:p>
    <w:p w14:paraId="086E39CA" w14:textId="77777777" w:rsidR="002771C6" w:rsidRDefault="002771C6" w:rsidP="002771C6">
      <w:pPr>
        <w:ind w:firstLine="0"/>
        <w:sectPr w:rsidR="002771C6">
          <w:type w:val="continuous"/>
          <w:pgSz w:w="11920" w:h="16840"/>
          <w:pgMar w:top="1300" w:right="1340" w:bottom="1580" w:left="1340" w:header="0" w:footer="1389" w:gutter="0"/>
          <w:cols w:space="720"/>
        </w:sectPr>
      </w:pPr>
    </w:p>
    <w:p w14:paraId="07ABA060" w14:textId="77777777" w:rsidR="00C01C35" w:rsidRPr="002771C6" w:rsidRDefault="00190DA6" w:rsidP="002771C6">
      <w:pPr>
        <w:rPr>
          <w:b/>
        </w:rPr>
      </w:pPr>
      <w:r>
        <w:rPr>
          <w:b/>
        </w:rPr>
        <w:lastRenderedPageBreak/>
        <w:t>Jira</w:t>
      </w:r>
    </w:p>
    <w:p w14:paraId="5E3439DF" w14:textId="77777777" w:rsidR="00C01C35" w:rsidRDefault="00190DA6">
      <w:pPr>
        <w:numPr>
          <w:ilvl w:val="0"/>
          <w:numId w:val="8"/>
        </w:numPr>
        <w:contextualSpacing/>
      </w:pPr>
      <w:r>
        <w:t>Creating and maintaining Jira tickets</w:t>
      </w:r>
    </w:p>
    <w:p w14:paraId="149D064B" w14:textId="77777777" w:rsidR="00C01C35" w:rsidRDefault="00190DA6">
      <w:pPr>
        <w:numPr>
          <w:ilvl w:val="0"/>
          <w:numId w:val="8"/>
        </w:numPr>
        <w:contextualSpacing/>
      </w:pPr>
      <w:r>
        <w:t>Closing out resolved issue</w:t>
      </w:r>
    </w:p>
    <w:p w14:paraId="67071C66" w14:textId="77777777" w:rsidR="00C01C35" w:rsidRDefault="00190DA6">
      <w:pPr>
        <w:numPr>
          <w:ilvl w:val="0"/>
          <w:numId w:val="8"/>
        </w:numPr>
        <w:contextualSpacing/>
      </w:pPr>
      <w:r>
        <w:t>Monitoring progress of members with issues/tasks</w:t>
      </w:r>
    </w:p>
    <w:p w14:paraId="16D954E4" w14:textId="77777777" w:rsidR="002771C6" w:rsidRDefault="002771C6">
      <w:pPr>
        <w:numPr>
          <w:ilvl w:val="0"/>
          <w:numId w:val="8"/>
        </w:numPr>
        <w:contextualSpacing/>
      </w:pPr>
      <w:r>
        <w:t>Create and maintain standards</w:t>
      </w:r>
    </w:p>
    <w:p w14:paraId="2A9A6E85" w14:textId="77777777" w:rsidR="00C01C35" w:rsidRDefault="00C01C35"/>
    <w:p w14:paraId="018EA6EF" w14:textId="77777777" w:rsidR="00C01C35" w:rsidRDefault="00C01C35"/>
    <w:p w14:paraId="58A6BE4B" w14:textId="77777777" w:rsidR="00C01C35" w:rsidRDefault="00190DA6">
      <w:pPr>
        <w:rPr>
          <w:b/>
        </w:rPr>
      </w:pPr>
      <w:r>
        <w:rPr>
          <w:b/>
        </w:rPr>
        <w:t>Testing</w:t>
      </w:r>
    </w:p>
    <w:p w14:paraId="0FDF282E" w14:textId="77777777" w:rsidR="00C01C35" w:rsidRDefault="00C01C35"/>
    <w:p w14:paraId="7F151EFC" w14:textId="77777777" w:rsidR="00C01C35" w:rsidRDefault="00190DA6">
      <w:pPr>
        <w:numPr>
          <w:ilvl w:val="0"/>
          <w:numId w:val="9"/>
        </w:numPr>
        <w:contextualSpacing/>
      </w:pPr>
      <w:r>
        <w:t>Completing or delegating running of tests</w:t>
      </w:r>
    </w:p>
    <w:p w14:paraId="6852A52D" w14:textId="77777777" w:rsidR="00C01C35" w:rsidRDefault="00190DA6">
      <w:pPr>
        <w:numPr>
          <w:ilvl w:val="0"/>
          <w:numId w:val="9"/>
        </w:numPr>
        <w:contextualSpacing/>
      </w:pPr>
      <w:r>
        <w:t>Reporting results of tests to team and on Jira</w:t>
      </w:r>
    </w:p>
    <w:p w14:paraId="4597A476" w14:textId="77777777" w:rsidR="00C01C35" w:rsidRDefault="00190DA6">
      <w:pPr>
        <w:numPr>
          <w:ilvl w:val="0"/>
          <w:numId w:val="9"/>
        </w:numPr>
        <w:contextualSpacing/>
      </w:pPr>
      <w:r>
        <w:t>Building test documents</w:t>
      </w:r>
    </w:p>
    <w:p w14:paraId="658D1908" w14:textId="77777777" w:rsidR="00C01C35" w:rsidRDefault="00190DA6">
      <w:pPr>
        <w:numPr>
          <w:ilvl w:val="0"/>
          <w:numId w:val="9"/>
        </w:numPr>
        <w:contextualSpacing/>
        <w:sectPr w:rsidR="00C01C35">
          <w:type w:val="continuous"/>
          <w:pgSz w:w="11920" w:h="16840"/>
          <w:pgMar w:top="1300" w:right="1340" w:bottom="1580" w:left="1340" w:header="0" w:footer="1389" w:gutter="0"/>
          <w:cols w:space="720"/>
        </w:sectPr>
      </w:pPr>
      <w:r>
        <w:t>Encouraging testing within the team and compile results</w:t>
      </w:r>
    </w:p>
    <w:p w14:paraId="710643C3" w14:textId="77777777" w:rsidR="00C01C35" w:rsidRDefault="00C01C35">
      <w:pPr>
        <w:ind w:firstLine="0"/>
      </w:pPr>
    </w:p>
    <w:p w14:paraId="18627359" w14:textId="77777777" w:rsidR="00C01C35" w:rsidRDefault="00C01C35"/>
    <w:p w14:paraId="13EFD934" w14:textId="77777777" w:rsidR="00C01C35" w:rsidRDefault="00C01C35"/>
    <w:p w14:paraId="736C5862" w14:textId="77777777" w:rsidR="00C01C35" w:rsidRDefault="00C01C35"/>
    <w:p w14:paraId="1E87A628" w14:textId="77777777" w:rsidR="00C01C35" w:rsidRDefault="00C01C35"/>
    <w:p w14:paraId="54FE1E6D" w14:textId="77777777" w:rsidR="00C01C35" w:rsidRDefault="00C01C35"/>
    <w:p w14:paraId="33E229E5" w14:textId="77777777" w:rsidR="00C01C35" w:rsidRDefault="00C01C35"/>
    <w:p w14:paraId="066DF80F" w14:textId="77777777" w:rsidR="002771C6" w:rsidRDefault="002771C6"/>
    <w:p w14:paraId="43D1FDF6" w14:textId="77777777" w:rsidR="002771C6" w:rsidRDefault="002771C6"/>
    <w:p w14:paraId="6A08AE24" w14:textId="77777777" w:rsidR="002771C6" w:rsidRDefault="002771C6"/>
    <w:p w14:paraId="6A0D8ADE" w14:textId="77777777" w:rsidR="002771C6" w:rsidRDefault="002771C6"/>
    <w:p w14:paraId="24956727" w14:textId="77777777" w:rsidR="002771C6" w:rsidRDefault="002771C6"/>
    <w:p w14:paraId="12A30A5A" w14:textId="77777777" w:rsidR="002771C6" w:rsidRDefault="002771C6"/>
    <w:p w14:paraId="13D0E79B" w14:textId="77777777" w:rsidR="002771C6" w:rsidRDefault="002771C6"/>
    <w:p w14:paraId="5051CEAB" w14:textId="77777777" w:rsidR="002771C6" w:rsidRDefault="002771C6"/>
    <w:p w14:paraId="6D725A26" w14:textId="77777777" w:rsidR="002771C6" w:rsidRDefault="002771C6"/>
    <w:p w14:paraId="56F95073" w14:textId="77777777" w:rsidR="002771C6" w:rsidRDefault="002771C6"/>
    <w:p w14:paraId="3590344E" w14:textId="77777777" w:rsidR="002771C6" w:rsidRDefault="002771C6"/>
    <w:p w14:paraId="783356B8" w14:textId="77777777" w:rsidR="002771C6" w:rsidRDefault="002771C6"/>
    <w:p w14:paraId="6492CE7F" w14:textId="77777777" w:rsidR="002771C6" w:rsidRDefault="002771C6"/>
    <w:p w14:paraId="6F08CF80" w14:textId="77777777" w:rsidR="002771C6" w:rsidRDefault="002771C6"/>
    <w:p w14:paraId="400D5AE2" w14:textId="77777777" w:rsidR="002771C6" w:rsidRDefault="002771C6"/>
    <w:p w14:paraId="5B6473D4" w14:textId="77777777" w:rsidR="002771C6" w:rsidRDefault="002771C6"/>
    <w:p w14:paraId="37BC8327" w14:textId="77777777" w:rsidR="002771C6" w:rsidRDefault="002771C6"/>
    <w:p w14:paraId="560041AA" w14:textId="77777777" w:rsidR="002771C6" w:rsidRDefault="002771C6"/>
    <w:p w14:paraId="62E3F012" w14:textId="77777777" w:rsidR="002771C6" w:rsidRDefault="002771C6"/>
    <w:p w14:paraId="5D7DD028" w14:textId="77777777" w:rsidR="00C01C35" w:rsidRDefault="00C01C35"/>
    <w:p w14:paraId="3EA784C5" w14:textId="77777777" w:rsidR="00C01C35" w:rsidRDefault="00C01C35"/>
    <w:p w14:paraId="3B9D452B" w14:textId="77777777" w:rsidR="00C01C35" w:rsidRDefault="00C01C35"/>
    <w:p w14:paraId="1B736707" w14:textId="77777777" w:rsidR="00C01C35" w:rsidRDefault="00C01C35">
      <w:pPr>
        <w:rPr>
          <w:sz w:val="20"/>
          <w:szCs w:val="20"/>
        </w:rPr>
      </w:pPr>
    </w:p>
    <w:p w14:paraId="35443A4E" w14:textId="77777777" w:rsidR="00C01C35" w:rsidRDefault="00C01C35">
      <w:pPr>
        <w:rPr>
          <w:sz w:val="20"/>
          <w:szCs w:val="20"/>
        </w:rPr>
      </w:pPr>
    </w:p>
    <w:p w14:paraId="157D961C" w14:textId="77777777" w:rsidR="00C01C35" w:rsidRDefault="00190DA6">
      <w:pPr>
        <w:pStyle w:val="Heading1"/>
        <w:ind w:right="-30"/>
        <w:jc w:val="both"/>
      </w:pPr>
      <w:bookmarkStart w:id="14" w:name="_Toc514948865"/>
      <w:r>
        <w:lastRenderedPageBreak/>
        <w:t>4</w:t>
      </w:r>
      <w:r w:rsidR="002771C6">
        <w:t>.</w:t>
      </w:r>
      <w:r>
        <w:t xml:space="preserve"> Documentation</w:t>
      </w:r>
      <w:bookmarkEnd w:id="14"/>
    </w:p>
    <w:p w14:paraId="0DF46680" w14:textId="77777777" w:rsidR="00C01C35" w:rsidRDefault="00190DA6" w:rsidP="002771C6">
      <w:pPr>
        <w:pStyle w:val="Heading2"/>
        <w:ind w:left="0" w:firstLine="0"/>
      </w:pPr>
      <w:bookmarkStart w:id="15" w:name="_Toc514948866"/>
      <w:r>
        <w:t>4.1</w:t>
      </w:r>
      <w:r w:rsidR="002771C6">
        <w:t xml:space="preserve">. </w:t>
      </w:r>
      <w:r>
        <w:t>Software Documents</w:t>
      </w:r>
      <w:bookmarkEnd w:id="15"/>
    </w:p>
    <w:p w14:paraId="740CE40F" w14:textId="77777777" w:rsidR="00C01C35" w:rsidRDefault="00190DA6" w:rsidP="002771C6">
      <w:pPr>
        <w:pStyle w:val="Heading3"/>
        <w:ind w:left="0" w:firstLine="0"/>
      </w:pPr>
      <w:bookmarkStart w:id="16" w:name="_Toc514948867"/>
      <w:r>
        <w:t>4.1.1</w:t>
      </w:r>
      <w:r w:rsidR="002771C6">
        <w:t>.</w:t>
      </w:r>
      <w:r>
        <w:t xml:space="preserve"> SQAP</w:t>
      </w:r>
      <w:bookmarkEnd w:id="16"/>
    </w:p>
    <w:p w14:paraId="2D96100E" w14:textId="77777777" w:rsidR="00C01C35" w:rsidRDefault="00C01C35">
      <w:pPr>
        <w:spacing w:before="8"/>
      </w:pPr>
    </w:p>
    <w:p w14:paraId="70F2C59F" w14:textId="77777777" w:rsidR="00C01C35" w:rsidRDefault="00190DA6" w:rsidP="006F5828">
      <w:pPr>
        <w:jc w:val="both"/>
        <w:rPr>
          <w:sz w:val="20"/>
          <w:szCs w:val="20"/>
        </w:rPr>
      </w:pPr>
      <w:r>
        <w:t xml:space="preserve">The SQAP is a plan written before any development that outlines all standard practices and procedures to ensure a quality process therefore help produce a </w:t>
      </w:r>
      <w:r w:rsidR="006F5828">
        <w:t>high-quality</w:t>
      </w:r>
      <w:r>
        <w:t xml:space="preserve"> product.</w:t>
      </w:r>
    </w:p>
    <w:p w14:paraId="2C944B1E" w14:textId="77777777" w:rsidR="00C01C35" w:rsidRDefault="00190DA6" w:rsidP="006F5828">
      <w:pPr>
        <w:pStyle w:val="Heading3"/>
        <w:ind w:left="0" w:right="-30" w:firstLine="0"/>
      </w:pPr>
      <w:bookmarkStart w:id="17" w:name="_Toc514948868"/>
      <w:r>
        <w:t>4.1.2</w:t>
      </w:r>
      <w:r w:rsidR="002771C6">
        <w:t>.</w:t>
      </w:r>
      <w:r>
        <w:t xml:space="preserve"> SRS</w:t>
      </w:r>
      <w:bookmarkEnd w:id="17"/>
    </w:p>
    <w:p w14:paraId="5012762B" w14:textId="77777777" w:rsidR="00C01C35" w:rsidRDefault="00C01C35" w:rsidP="006F5828">
      <w:pPr>
        <w:spacing w:before="8"/>
        <w:jc w:val="both"/>
      </w:pPr>
    </w:p>
    <w:p w14:paraId="6F4C3944" w14:textId="77777777" w:rsidR="00C01C35" w:rsidRDefault="00190DA6" w:rsidP="006F5828">
      <w:pPr>
        <w:jc w:val="both"/>
      </w:pPr>
      <w:r>
        <w:t xml:space="preserve">A Software Requirements Specification will be developed to describe the </w:t>
      </w:r>
      <w:r w:rsidR="006F5828">
        <w:t>behavior</w:t>
      </w:r>
      <w:r>
        <w:t xml:space="preserve"> of the proposed SGBRG as derived from client requirements. The SRS will be based on the IEEE  830 </w:t>
      </w:r>
      <w:r w:rsidR="006F5828">
        <w:t>standard but</w:t>
      </w:r>
      <w:r>
        <w:t xml:space="preserve"> will be modified to make it appropriate for our project.</w:t>
      </w:r>
    </w:p>
    <w:p w14:paraId="5A3DEA40" w14:textId="77777777" w:rsidR="00C01C35" w:rsidRDefault="00190DA6" w:rsidP="006F5828">
      <w:pPr>
        <w:jc w:val="both"/>
      </w:pPr>
      <w:r>
        <w:t>A general outline of the document is as follows:</w:t>
      </w:r>
    </w:p>
    <w:p w14:paraId="14507F88" w14:textId="77777777" w:rsidR="00C01C35" w:rsidRDefault="00C01C35" w:rsidP="006F5828">
      <w:pPr>
        <w:jc w:val="both"/>
      </w:pPr>
    </w:p>
    <w:p w14:paraId="6F39358F" w14:textId="77777777" w:rsidR="00C01C35" w:rsidRDefault="00190DA6" w:rsidP="006F5828">
      <w:pPr>
        <w:numPr>
          <w:ilvl w:val="0"/>
          <w:numId w:val="47"/>
        </w:numPr>
        <w:contextualSpacing/>
        <w:jc w:val="both"/>
      </w:pPr>
      <w:r>
        <w:t>Introduction</w:t>
      </w:r>
    </w:p>
    <w:p w14:paraId="00C88EC9" w14:textId="77777777" w:rsidR="00C01C35" w:rsidRDefault="00190DA6" w:rsidP="006F5828">
      <w:pPr>
        <w:numPr>
          <w:ilvl w:val="1"/>
          <w:numId w:val="47"/>
        </w:numPr>
        <w:jc w:val="both"/>
      </w:pPr>
      <w:r>
        <w:t>Purpose - Outline of the SRS</w:t>
      </w:r>
    </w:p>
    <w:p w14:paraId="291A74C9" w14:textId="77777777" w:rsidR="00C01C35" w:rsidRDefault="00190DA6" w:rsidP="006F5828">
      <w:pPr>
        <w:numPr>
          <w:ilvl w:val="1"/>
          <w:numId w:val="47"/>
        </w:numPr>
        <w:jc w:val="both"/>
      </w:pPr>
      <w:r>
        <w:t>Scope - What the DMS is, what it will do and its application</w:t>
      </w:r>
    </w:p>
    <w:p w14:paraId="76FF0C99" w14:textId="77777777" w:rsidR="00C01C35" w:rsidRDefault="00190DA6" w:rsidP="006F5828">
      <w:pPr>
        <w:numPr>
          <w:ilvl w:val="1"/>
          <w:numId w:val="47"/>
        </w:numPr>
        <w:jc w:val="both"/>
      </w:pPr>
      <w:r>
        <w:t>Definitions, acronyms, and abbreviations</w:t>
      </w:r>
    </w:p>
    <w:p w14:paraId="31933D29" w14:textId="77777777" w:rsidR="00C01C35" w:rsidRDefault="00190DA6" w:rsidP="006F5828">
      <w:pPr>
        <w:numPr>
          <w:ilvl w:val="1"/>
          <w:numId w:val="47"/>
        </w:numPr>
        <w:jc w:val="both"/>
      </w:pPr>
      <w:r>
        <w:t>References</w:t>
      </w:r>
    </w:p>
    <w:p w14:paraId="789E1B98" w14:textId="77777777" w:rsidR="00C01C35" w:rsidRDefault="00190DA6" w:rsidP="006F5828">
      <w:pPr>
        <w:numPr>
          <w:ilvl w:val="1"/>
          <w:numId w:val="47"/>
        </w:numPr>
        <w:jc w:val="both"/>
      </w:pPr>
      <w:r>
        <w:t>Overview</w:t>
      </w:r>
    </w:p>
    <w:p w14:paraId="64957DEB" w14:textId="77777777" w:rsidR="00C01C35" w:rsidRDefault="00190DA6" w:rsidP="006F5828">
      <w:pPr>
        <w:numPr>
          <w:ilvl w:val="0"/>
          <w:numId w:val="47"/>
        </w:numPr>
        <w:jc w:val="both"/>
      </w:pPr>
      <w:r>
        <w:t>Overall description</w:t>
      </w:r>
    </w:p>
    <w:p w14:paraId="560C8932" w14:textId="77777777" w:rsidR="00C01C35" w:rsidRDefault="00190DA6" w:rsidP="006F5828">
      <w:pPr>
        <w:numPr>
          <w:ilvl w:val="1"/>
          <w:numId w:val="47"/>
        </w:numPr>
        <w:jc w:val="both"/>
      </w:pPr>
      <w:r>
        <w:t xml:space="preserve">Product perspective - How the product works with other tools, </w:t>
      </w:r>
      <w:proofErr w:type="spellStart"/>
      <w:r>
        <w:t>i.e</w:t>
      </w:r>
      <w:proofErr w:type="spellEnd"/>
      <w:r>
        <w:t xml:space="preserve"> dataflow</w:t>
      </w:r>
    </w:p>
    <w:p w14:paraId="39F8216D" w14:textId="77777777" w:rsidR="00C01C35" w:rsidRDefault="00190DA6" w:rsidP="006F5828">
      <w:pPr>
        <w:numPr>
          <w:ilvl w:val="1"/>
          <w:numId w:val="47"/>
        </w:numPr>
        <w:jc w:val="both"/>
      </w:pPr>
      <w:r>
        <w:t>Product functions</w:t>
      </w:r>
    </w:p>
    <w:p w14:paraId="7F271967" w14:textId="77777777" w:rsidR="00C01C35" w:rsidRDefault="00190DA6" w:rsidP="006F5828">
      <w:pPr>
        <w:numPr>
          <w:ilvl w:val="1"/>
          <w:numId w:val="47"/>
        </w:numPr>
        <w:jc w:val="both"/>
      </w:pPr>
      <w:r>
        <w:t>User characteristics - Who will use the product, what training will they get</w:t>
      </w:r>
    </w:p>
    <w:p w14:paraId="1A067736" w14:textId="77777777" w:rsidR="00C01C35" w:rsidRDefault="00190DA6" w:rsidP="006F5828">
      <w:pPr>
        <w:numPr>
          <w:ilvl w:val="1"/>
          <w:numId w:val="47"/>
        </w:numPr>
        <w:jc w:val="both"/>
      </w:pPr>
      <w:r>
        <w:t>Constraints</w:t>
      </w:r>
    </w:p>
    <w:p w14:paraId="05181096" w14:textId="77777777" w:rsidR="00C01C35" w:rsidRDefault="00190DA6" w:rsidP="006F5828">
      <w:pPr>
        <w:numPr>
          <w:ilvl w:val="1"/>
          <w:numId w:val="47"/>
        </w:numPr>
        <w:jc w:val="both"/>
      </w:pPr>
      <w:r>
        <w:t>Assumptions and dependencies</w:t>
      </w:r>
    </w:p>
    <w:p w14:paraId="0741064A" w14:textId="77777777" w:rsidR="00C01C35" w:rsidRDefault="00190DA6" w:rsidP="006F5828">
      <w:pPr>
        <w:numPr>
          <w:ilvl w:val="0"/>
          <w:numId w:val="47"/>
        </w:numPr>
        <w:jc w:val="both"/>
      </w:pPr>
      <w:r>
        <w:t>Specific requirements</w:t>
      </w:r>
    </w:p>
    <w:p w14:paraId="649AF669" w14:textId="77777777" w:rsidR="006F5828" w:rsidRDefault="006F5828" w:rsidP="006F5828">
      <w:pPr>
        <w:pStyle w:val="Heading3"/>
        <w:spacing w:before="60"/>
        <w:ind w:left="0" w:firstLine="0"/>
        <w:rPr>
          <w:rFonts w:ascii="Arial" w:eastAsia="Arial" w:hAnsi="Arial" w:cs="Arial"/>
          <w:color w:val="auto"/>
          <w:sz w:val="22"/>
          <w:szCs w:val="22"/>
        </w:rPr>
      </w:pPr>
    </w:p>
    <w:p w14:paraId="27EBF675" w14:textId="77777777" w:rsidR="00C01C35" w:rsidRDefault="00190DA6" w:rsidP="006F5828">
      <w:pPr>
        <w:pStyle w:val="Heading3"/>
        <w:spacing w:before="60"/>
        <w:ind w:left="0" w:firstLine="0"/>
      </w:pPr>
      <w:bookmarkStart w:id="18" w:name="_Toc514948869"/>
      <w:r>
        <w:t>4.1.3</w:t>
      </w:r>
      <w:r w:rsidR="006F5828">
        <w:t xml:space="preserve">. </w:t>
      </w:r>
      <w:r>
        <w:t>Project Plan</w:t>
      </w:r>
      <w:bookmarkEnd w:id="18"/>
    </w:p>
    <w:p w14:paraId="225AB7F4" w14:textId="77777777" w:rsidR="00C01C35" w:rsidRDefault="00C01C35" w:rsidP="006F5828">
      <w:pPr>
        <w:spacing w:before="8"/>
        <w:jc w:val="both"/>
      </w:pPr>
    </w:p>
    <w:p w14:paraId="0D4FD021" w14:textId="77777777" w:rsidR="00C01C35" w:rsidRDefault="00190DA6" w:rsidP="006F5828">
      <w:pPr>
        <w:jc w:val="both"/>
      </w:pPr>
      <w:r>
        <w:t>A document to guide the building of the product. It will include a brief description of the project and why it should be built, what needs to be done to build the software and a timeline for when modules should be complete.</w:t>
      </w:r>
    </w:p>
    <w:p w14:paraId="49F03637" w14:textId="77777777" w:rsidR="00C01C35" w:rsidRDefault="00C01C35" w:rsidP="006F5828">
      <w:pPr>
        <w:jc w:val="both"/>
      </w:pPr>
    </w:p>
    <w:p w14:paraId="1F5CA69D" w14:textId="77777777" w:rsidR="00C01C35" w:rsidRDefault="00190DA6" w:rsidP="006F5828">
      <w:pPr>
        <w:jc w:val="both"/>
      </w:pPr>
      <w:r>
        <w:t>As more modules are mapped and more details are known about each item, the project plan is to be updated. It should also contain milestones where applicable and deliverable dates.</w:t>
      </w:r>
    </w:p>
    <w:p w14:paraId="40708537" w14:textId="77777777" w:rsidR="00C01C35" w:rsidRDefault="00C01C35" w:rsidP="006F5828">
      <w:pPr>
        <w:ind w:left="100" w:right="44"/>
        <w:jc w:val="both"/>
        <w:rPr>
          <w:rFonts w:ascii="Book Antiqua" w:eastAsia="Book Antiqua" w:hAnsi="Book Antiqua" w:cs="Book Antiqua"/>
          <w:sz w:val="20"/>
          <w:szCs w:val="20"/>
        </w:rPr>
      </w:pPr>
    </w:p>
    <w:p w14:paraId="37B360F4" w14:textId="77777777" w:rsidR="00C01C35" w:rsidRDefault="00190DA6" w:rsidP="006F5828">
      <w:pPr>
        <w:pStyle w:val="Heading3"/>
        <w:ind w:left="0" w:firstLine="0"/>
      </w:pPr>
      <w:bookmarkStart w:id="19" w:name="_Toc514948870"/>
      <w:r>
        <w:t>4.1.4 SDLC</w:t>
      </w:r>
      <w:bookmarkEnd w:id="19"/>
    </w:p>
    <w:p w14:paraId="779B3F89" w14:textId="77777777" w:rsidR="00C01C35" w:rsidRDefault="00190DA6" w:rsidP="006F5828">
      <w:pPr>
        <w:jc w:val="both"/>
      </w:pPr>
      <w:r>
        <w:t xml:space="preserve">A document with the reasoning behind why Scrum was chosen as </w:t>
      </w:r>
      <w:r w:rsidR="006F5828">
        <w:t>preferred</w:t>
      </w:r>
      <w:r>
        <w:t xml:space="preserve"> methodology. It talks about decision process, application of this methodologies along with the advantages, disadvantages and risks associated to it.</w:t>
      </w:r>
    </w:p>
    <w:p w14:paraId="19E1753D" w14:textId="77777777" w:rsidR="00C01C35" w:rsidRDefault="00C01C35">
      <w:pPr>
        <w:ind w:left="100" w:right="44"/>
        <w:jc w:val="both"/>
        <w:rPr>
          <w:rFonts w:ascii="Book Antiqua" w:eastAsia="Book Antiqua" w:hAnsi="Book Antiqua" w:cs="Book Antiqua"/>
          <w:sz w:val="20"/>
          <w:szCs w:val="20"/>
        </w:rPr>
      </w:pPr>
    </w:p>
    <w:p w14:paraId="795B7268" w14:textId="77777777" w:rsidR="00C01C35" w:rsidRDefault="00C01C35">
      <w:pPr>
        <w:spacing w:before="8"/>
        <w:rPr>
          <w:sz w:val="20"/>
          <w:szCs w:val="20"/>
        </w:rPr>
      </w:pPr>
    </w:p>
    <w:p w14:paraId="44410A66" w14:textId="77777777" w:rsidR="00C01C35" w:rsidRDefault="00190DA6" w:rsidP="006F5828">
      <w:pPr>
        <w:pStyle w:val="Heading3"/>
        <w:ind w:left="0" w:firstLine="0"/>
      </w:pPr>
      <w:bookmarkStart w:id="20" w:name="_Toc514948871"/>
      <w:r>
        <w:t>4.1.5</w:t>
      </w:r>
      <w:r w:rsidR="006F5828">
        <w:t>.</w:t>
      </w:r>
      <w:r>
        <w:t xml:space="preserve"> Module Plan</w:t>
      </w:r>
      <w:bookmarkEnd w:id="20"/>
    </w:p>
    <w:p w14:paraId="0E38C665" w14:textId="77777777" w:rsidR="00C01C35" w:rsidRDefault="00C01C35">
      <w:pPr>
        <w:spacing w:before="8"/>
      </w:pPr>
    </w:p>
    <w:p w14:paraId="331FD447" w14:textId="77777777" w:rsidR="00C01C35" w:rsidRDefault="00190DA6">
      <w:r>
        <w:t>Module plan is to be developed for each sprint. There will be a sprint planning meeting before starting each sprint.</w:t>
      </w:r>
    </w:p>
    <w:p w14:paraId="671F7B7C" w14:textId="77777777" w:rsidR="00C01C35" w:rsidRDefault="00C01C35"/>
    <w:p w14:paraId="3DD14021" w14:textId="77777777" w:rsidR="00C01C35" w:rsidRDefault="00190DA6">
      <w:r>
        <w:t>Module plan contains:</w:t>
      </w:r>
    </w:p>
    <w:p w14:paraId="1F960409" w14:textId="77777777" w:rsidR="00C01C35" w:rsidRDefault="00190DA6">
      <w:pPr>
        <w:numPr>
          <w:ilvl w:val="0"/>
          <w:numId w:val="26"/>
        </w:numPr>
        <w:contextualSpacing/>
      </w:pPr>
      <w:r>
        <w:t>Module scope</w:t>
      </w:r>
    </w:p>
    <w:p w14:paraId="5925A323" w14:textId="77777777" w:rsidR="00C01C35" w:rsidRDefault="00190DA6">
      <w:pPr>
        <w:numPr>
          <w:ilvl w:val="0"/>
          <w:numId w:val="26"/>
        </w:numPr>
        <w:contextualSpacing/>
      </w:pPr>
      <w:r>
        <w:t>Design solution for module</w:t>
      </w:r>
    </w:p>
    <w:p w14:paraId="13F055B3" w14:textId="77777777" w:rsidR="00C01C35" w:rsidRDefault="00190DA6">
      <w:pPr>
        <w:numPr>
          <w:ilvl w:val="0"/>
          <w:numId w:val="26"/>
        </w:numPr>
        <w:contextualSpacing/>
      </w:pPr>
      <w:r>
        <w:t>Work division</w:t>
      </w:r>
    </w:p>
    <w:p w14:paraId="061481A8" w14:textId="77777777" w:rsidR="00C01C35" w:rsidRDefault="00190DA6">
      <w:pPr>
        <w:numPr>
          <w:ilvl w:val="0"/>
          <w:numId w:val="26"/>
        </w:numPr>
        <w:contextualSpacing/>
      </w:pPr>
      <w:r>
        <w:t>Timeline of artifacts and testing</w:t>
      </w:r>
    </w:p>
    <w:p w14:paraId="5BBEC466" w14:textId="77777777" w:rsidR="00C01C35" w:rsidRDefault="00C01C35">
      <w:pPr>
        <w:spacing w:before="8"/>
        <w:rPr>
          <w:sz w:val="16"/>
          <w:szCs w:val="16"/>
        </w:rPr>
      </w:pPr>
    </w:p>
    <w:p w14:paraId="40816A00" w14:textId="77777777" w:rsidR="00C01C35" w:rsidRDefault="00C01C35">
      <w:pPr>
        <w:rPr>
          <w:sz w:val="20"/>
          <w:szCs w:val="20"/>
        </w:rPr>
      </w:pPr>
    </w:p>
    <w:p w14:paraId="3FCC5FE3" w14:textId="77777777" w:rsidR="00C01C35" w:rsidRDefault="00190DA6" w:rsidP="006F5828">
      <w:pPr>
        <w:pStyle w:val="Heading3"/>
        <w:ind w:left="0" w:firstLine="0"/>
      </w:pPr>
      <w:bookmarkStart w:id="21" w:name="_Toc514948872"/>
      <w:r>
        <w:t>4.1.6</w:t>
      </w:r>
      <w:r w:rsidR="006F5828">
        <w:t>.</w:t>
      </w:r>
      <w:r>
        <w:t xml:space="preserve"> Self-assessment reports</w:t>
      </w:r>
      <w:bookmarkEnd w:id="21"/>
    </w:p>
    <w:p w14:paraId="1E8751CC" w14:textId="77777777" w:rsidR="00C01C35" w:rsidRDefault="00C01C35">
      <w:pPr>
        <w:spacing w:before="8"/>
      </w:pPr>
    </w:p>
    <w:p w14:paraId="4859B9C7" w14:textId="77777777" w:rsidR="00C01C35" w:rsidRDefault="00190DA6">
      <w:r>
        <w:t xml:space="preserve">A self-assessment report is to be completed by each team member each as per the unit outline that will provide evidence of work completed and </w:t>
      </w:r>
      <w:r w:rsidR="006F5828">
        <w:t>self-reflection</w:t>
      </w:r>
      <w:r>
        <w:t>. It will document knowledge and experience that has been gained during the process.</w:t>
      </w:r>
    </w:p>
    <w:p w14:paraId="3538E9C0" w14:textId="77777777" w:rsidR="00C01C35" w:rsidRDefault="00C01C35"/>
    <w:p w14:paraId="636C3826" w14:textId="77777777" w:rsidR="00C01C35" w:rsidRDefault="00190DA6">
      <w:r>
        <w:t>This document should contain the following sections</w:t>
      </w:r>
    </w:p>
    <w:p w14:paraId="49B2FBFF" w14:textId="77777777" w:rsidR="00C01C35" w:rsidRDefault="00190DA6">
      <w:pPr>
        <w:numPr>
          <w:ilvl w:val="0"/>
          <w:numId w:val="24"/>
        </w:numPr>
      </w:pPr>
      <w:r>
        <w:t>Summary</w:t>
      </w:r>
    </w:p>
    <w:p w14:paraId="727A3894" w14:textId="77777777" w:rsidR="00C01C35" w:rsidRDefault="00190DA6">
      <w:pPr>
        <w:numPr>
          <w:ilvl w:val="0"/>
          <w:numId w:val="24"/>
        </w:numPr>
      </w:pPr>
      <w:r>
        <w:t>Work completed</w:t>
      </w:r>
    </w:p>
    <w:p w14:paraId="55D988E4" w14:textId="77777777" w:rsidR="00C01C35" w:rsidRDefault="00190DA6">
      <w:pPr>
        <w:numPr>
          <w:ilvl w:val="0"/>
          <w:numId w:val="24"/>
        </w:numPr>
      </w:pPr>
      <w:r>
        <w:t>Mistakes made</w:t>
      </w:r>
    </w:p>
    <w:p w14:paraId="156567E0" w14:textId="77777777" w:rsidR="00C01C35" w:rsidRDefault="00190DA6">
      <w:pPr>
        <w:numPr>
          <w:ilvl w:val="0"/>
          <w:numId w:val="24"/>
        </w:numPr>
      </w:pPr>
      <w:r>
        <w:t>Knowledge gained</w:t>
      </w:r>
    </w:p>
    <w:p w14:paraId="6E4EB611" w14:textId="77777777" w:rsidR="00C01C35" w:rsidRDefault="00190DA6">
      <w:pPr>
        <w:numPr>
          <w:ilvl w:val="0"/>
          <w:numId w:val="24"/>
        </w:numPr>
      </w:pPr>
      <w:r>
        <w:t>Evidence</w:t>
      </w:r>
    </w:p>
    <w:p w14:paraId="5CABA522" w14:textId="77777777" w:rsidR="00C01C35" w:rsidRDefault="00C01C35">
      <w:pPr>
        <w:spacing w:before="8"/>
        <w:rPr>
          <w:sz w:val="16"/>
          <w:szCs w:val="16"/>
        </w:rPr>
      </w:pPr>
    </w:p>
    <w:p w14:paraId="3FEAE60A" w14:textId="77777777" w:rsidR="00C01C35" w:rsidRDefault="00C01C35">
      <w:pPr>
        <w:rPr>
          <w:sz w:val="20"/>
          <w:szCs w:val="20"/>
        </w:rPr>
      </w:pPr>
    </w:p>
    <w:p w14:paraId="3187DB8F" w14:textId="77777777" w:rsidR="00C01C35" w:rsidRDefault="00190DA6" w:rsidP="006F5828">
      <w:pPr>
        <w:pStyle w:val="Heading3"/>
        <w:ind w:left="0" w:firstLine="0"/>
      </w:pPr>
      <w:bookmarkStart w:id="22" w:name="_Toc514948873"/>
      <w:r>
        <w:t>4.1.7</w:t>
      </w:r>
      <w:r w:rsidR="006F5828">
        <w:t>.</w:t>
      </w:r>
      <w:r>
        <w:t xml:space="preserve"> Audit Report</w:t>
      </w:r>
      <w:bookmarkEnd w:id="22"/>
    </w:p>
    <w:p w14:paraId="43FED331" w14:textId="77777777" w:rsidR="00C01C35" w:rsidRDefault="00C01C35">
      <w:pPr>
        <w:spacing w:before="8"/>
      </w:pPr>
    </w:p>
    <w:p w14:paraId="21F8DB44" w14:textId="77777777" w:rsidR="00C01C35" w:rsidRDefault="00190DA6">
      <w:r>
        <w:t>Whenever an audit is carried out a document must be produced that indicates the outcome; anything that does not follow the processes outlined in this document SQAP, whether the process is followed and corrective actions.</w:t>
      </w:r>
    </w:p>
    <w:p w14:paraId="630078B9" w14:textId="77777777" w:rsidR="00C01C35" w:rsidRDefault="00C01C35"/>
    <w:p w14:paraId="242433D1" w14:textId="77777777" w:rsidR="00C01C35" w:rsidRDefault="00190DA6">
      <w:r>
        <w:t>Audits can be carried out internally and externally.</w:t>
      </w:r>
    </w:p>
    <w:p w14:paraId="1BE48DE7" w14:textId="77777777" w:rsidR="006F5828" w:rsidRDefault="006F5828"/>
    <w:p w14:paraId="2A249A81" w14:textId="77777777" w:rsidR="006F5828" w:rsidRDefault="006F5828"/>
    <w:p w14:paraId="59481A8F" w14:textId="77777777" w:rsidR="006F5828" w:rsidRDefault="006F5828"/>
    <w:p w14:paraId="3E2FB5AB" w14:textId="77777777" w:rsidR="006F5828" w:rsidRDefault="006F5828"/>
    <w:p w14:paraId="4759332B" w14:textId="77777777" w:rsidR="006F5828" w:rsidRDefault="006F5828"/>
    <w:p w14:paraId="440CCE7D" w14:textId="77777777" w:rsidR="006F5828" w:rsidRDefault="006F5828"/>
    <w:p w14:paraId="3A5A7165" w14:textId="77777777" w:rsidR="006F5828" w:rsidRDefault="006F5828"/>
    <w:p w14:paraId="3ABCFD51" w14:textId="77777777" w:rsidR="006F5828" w:rsidRDefault="006F5828"/>
    <w:p w14:paraId="7F4EED28" w14:textId="77777777" w:rsidR="006F5828" w:rsidRDefault="006F5828"/>
    <w:p w14:paraId="11ED047B" w14:textId="77777777" w:rsidR="00C01C35" w:rsidRDefault="00190DA6">
      <w:pPr>
        <w:pStyle w:val="Heading2"/>
        <w:tabs>
          <w:tab w:val="left" w:pos="820"/>
        </w:tabs>
        <w:spacing w:before="63"/>
        <w:ind w:left="100" w:right="-20"/>
      </w:pPr>
      <w:bookmarkStart w:id="23" w:name="_Toc514948874"/>
      <w:r>
        <w:lastRenderedPageBreak/>
        <w:t>4.2</w:t>
      </w:r>
      <w:r w:rsidR="006F5828">
        <w:t>.</w:t>
      </w:r>
      <w:r>
        <w:t xml:space="preserve"> Management Documents</w:t>
      </w:r>
      <w:bookmarkEnd w:id="23"/>
    </w:p>
    <w:p w14:paraId="4CD19A5B" w14:textId="77777777" w:rsidR="00C01C35" w:rsidRDefault="00190DA6" w:rsidP="006F5828">
      <w:pPr>
        <w:pStyle w:val="Heading3"/>
        <w:tabs>
          <w:tab w:val="left" w:pos="920"/>
        </w:tabs>
        <w:ind w:left="0" w:right="-20" w:firstLine="0"/>
      </w:pPr>
      <w:bookmarkStart w:id="24" w:name="_Toc514948875"/>
      <w:r>
        <w:t>4.2.1</w:t>
      </w:r>
      <w:r w:rsidR="006F5828">
        <w:t>.</w:t>
      </w:r>
      <w:r>
        <w:t xml:space="preserve"> Meeting Agendas</w:t>
      </w:r>
      <w:bookmarkEnd w:id="24"/>
    </w:p>
    <w:p w14:paraId="201B6D54" w14:textId="77777777" w:rsidR="00C01C35" w:rsidRDefault="00C01C35">
      <w:pPr>
        <w:rPr>
          <w:sz w:val="20"/>
          <w:szCs w:val="20"/>
        </w:rPr>
      </w:pPr>
    </w:p>
    <w:p w14:paraId="573DE1F1" w14:textId="77777777" w:rsidR="00C01C35" w:rsidRDefault="00190DA6">
      <w:pPr>
        <w:numPr>
          <w:ilvl w:val="0"/>
          <w:numId w:val="16"/>
        </w:numPr>
        <w:contextualSpacing/>
      </w:pPr>
      <w:r>
        <w:t>This document will be of Google Doc/Word document type and will be prepared by the Team Leader (Or Meeting Chair) prior to each meeting.</w:t>
      </w:r>
    </w:p>
    <w:p w14:paraId="7C11BDC1" w14:textId="77777777" w:rsidR="00C01C35" w:rsidRDefault="00190DA6">
      <w:pPr>
        <w:numPr>
          <w:ilvl w:val="0"/>
          <w:numId w:val="16"/>
        </w:numPr>
        <w:contextualSpacing/>
      </w:pPr>
      <w:r>
        <w:t>All team members are expected to contribute to the agenda by requesting topics of their choice be added to the agenda.</w:t>
      </w:r>
    </w:p>
    <w:p w14:paraId="4FA981D5" w14:textId="77777777" w:rsidR="00C01C35" w:rsidRDefault="00190DA6">
      <w:pPr>
        <w:numPr>
          <w:ilvl w:val="0"/>
          <w:numId w:val="16"/>
        </w:numPr>
        <w:contextualSpacing/>
      </w:pPr>
      <w:r>
        <w:t>Topics shall be owned by the team member who submitted them, unless otherwise stated.</w:t>
      </w:r>
    </w:p>
    <w:p w14:paraId="34E6B7CC" w14:textId="77777777" w:rsidR="00C01C35" w:rsidRDefault="00190DA6">
      <w:pPr>
        <w:numPr>
          <w:ilvl w:val="0"/>
          <w:numId w:val="16"/>
        </w:numPr>
        <w:contextualSpacing/>
      </w:pPr>
      <w:r>
        <w:t>Owners shall attend the meeting prepared to introduce and discuss their topic.</w:t>
      </w:r>
    </w:p>
    <w:p w14:paraId="1225EAC6" w14:textId="77777777" w:rsidR="00C01C35" w:rsidRDefault="00190DA6">
      <w:pPr>
        <w:numPr>
          <w:ilvl w:val="0"/>
          <w:numId w:val="16"/>
        </w:numPr>
        <w:contextualSpacing/>
      </w:pPr>
      <w:r>
        <w:t>Submissions will be accepted by Close of Business (5:00 PM) (</w:t>
      </w:r>
      <w:r w:rsidR="006F5828">
        <w:t>COB) the</w:t>
      </w:r>
      <w:r>
        <w:t xml:space="preserve"> day prior to the meeting.</w:t>
      </w:r>
    </w:p>
    <w:p w14:paraId="53AC635A" w14:textId="77777777" w:rsidR="00C01C35" w:rsidRDefault="00190DA6">
      <w:pPr>
        <w:numPr>
          <w:ilvl w:val="0"/>
          <w:numId w:val="16"/>
        </w:numPr>
        <w:contextualSpacing/>
      </w:pPr>
      <w:r>
        <w:t>The author of the agenda will upload to the Google Drive by COB the day before the meeting. A reminder email will also be sent to the required attendees with a link to the google doc file of the agenda.</w:t>
      </w:r>
    </w:p>
    <w:p w14:paraId="176C6118" w14:textId="77777777" w:rsidR="00C01C35" w:rsidRDefault="00C01C35" w:rsidP="006F5828">
      <w:pPr>
        <w:spacing w:before="5"/>
        <w:ind w:firstLine="0"/>
        <w:rPr>
          <w:sz w:val="20"/>
          <w:szCs w:val="20"/>
        </w:rPr>
      </w:pPr>
    </w:p>
    <w:p w14:paraId="33D590B0" w14:textId="77777777" w:rsidR="00C01C35" w:rsidRDefault="00190DA6" w:rsidP="006F5828">
      <w:pPr>
        <w:pStyle w:val="Heading3"/>
        <w:tabs>
          <w:tab w:val="left" w:pos="920"/>
        </w:tabs>
        <w:ind w:left="0" w:right="-20" w:firstLine="0"/>
      </w:pPr>
      <w:bookmarkStart w:id="25" w:name="_Toc514948876"/>
      <w:r>
        <w:t>4.2.2)</w:t>
      </w:r>
      <w:r>
        <w:tab/>
        <w:t>Meeting Minutes</w:t>
      </w:r>
      <w:bookmarkEnd w:id="25"/>
    </w:p>
    <w:p w14:paraId="231C87E8" w14:textId="77777777" w:rsidR="00C01C35" w:rsidRDefault="00C01C35">
      <w:pPr>
        <w:rPr>
          <w:sz w:val="20"/>
          <w:szCs w:val="20"/>
        </w:rPr>
      </w:pPr>
    </w:p>
    <w:p w14:paraId="18968C33" w14:textId="77777777" w:rsidR="00C01C35" w:rsidRDefault="00190DA6">
      <w:pPr>
        <w:numPr>
          <w:ilvl w:val="0"/>
          <w:numId w:val="48"/>
        </w:numPr>
      </w:pPr>
      <w:r>
        <w:t>Will be collected at every meeting.</w:t>
      </w:r>
    </w:p>
    <w:p w14:paraId="628D4DDA" w14:textId="77777777" w:rsidR="00C01C35" w:rsidRDefault="00190DA6">
      <w:pPr>
        <w:numPr>
          <w:ilvl w:val="0"/>
          <w:numId w:val="48"/>
        </w:numPr>
      </w:pPr>
      <w:r>
        <w:t>Must follow the minutes template as outlined in the meetings folder on the google drive.</w:t>
      </w:r>
    </w:p>
    <w:p w14:paraId="61F08F6A" w14:textId="77777777" w:rsidR="00C01C35" w:rsidRDefault="00190DA6">
      <w:pPr>
        <w:numPr>
          <w:ilvl w:val="0"/>
          <w:numId w:val="48"/>
        </w:numPr>
      </w:pPr>
      <w:r>
        <w:t>A copy of the template will be filled in during the meeting and will be exported to word document for formatting.</w:t>
      </w:r>
    </w:p>
    <w:p w14:paraId="64BAD2F0" w14:textId="77777777" w:rsidR="00C01C35" w:rsidRDefault="00190DA6">
      <w:pPr>
        <w:numPr>
          <w:ilvl w:val="0"/>
          <w:numId w:val="48"/>
        </w:numPr>
      </w:pPr>
      <w:r>
        <w:t xml:space="preserve">Formatted minutes will be released on the Google </w:t>
      </w:r>
      <w:proofErr w:type="gramStart"/>
      <w:r>
        <w:t>Drive  no</w:t>
      </w:r>
      <w:proofErr w:type="gramEnd"/>
      <w:r>
        <w:t xml:space="preserve"> later than the following day’s COB.</w:t>
      </w:r>
    </w:p>
    <w:p w14:paraId="6E3B1D92" w14:textId="77777777" w:rsidR="00C01C35" w:rsidRDefault="00190DA6">
      <w:pPr>
        <w:numPr>
          <w:ilvl w:val="0"/>
          <w:numId w:val="48"/>
        </w:numPr>
      </w:pPr>
      <w:r>
        <w:t>A PDF copy of the minutes can also be emailed if requested, however, members are expected to find the minutes on the Google Drive and complete their actions independently.</w:t>
      </w:r>
    </w:p>
    <w:p w14:paraId="6CEA68D1" w14:textId="77777777" w:rsidR="00206E62" w:rsidRDefault="00206E62" w:rsidP="00206E62">
      <w:pPr>
        <w:ind w:firstLine="0"/>
      </w:pPr>
    </w:p>
    <w:p w14:paraId="77C400A6" w14:textId="77777777" w:rsidR="00206E62" w:rsidRDefault="00206E62" w:rsidP="00206E62">
      <w:pPr>
        <w:ind w:firstLine="0"/>
      </w:pPr>
    </w:p>
    <w:p w14:paraId="3559E1B5" w14:textId="77777777" w:rsidR="00206E62" w:rsidRDefault="00206E62" w:rsidP="00206E62">
      <w:pPr>
        <w:ind w:firstLine="0"/>
      </w:pPr>
    </w:p>
    <w:p w14:paraId="5434AAE7" w14:textId="77777777" w:rsidR="00206E62" w:rsidRDefault="00206E62" w:rsidP="00206E62">
      <w:pPr>
        <w:ind w:firstLine="0"/>
      </w:pPr>
    </w:p>
    <w:p w14:paraId="038D4B12" w14:textId="77777777" w:rsidR="00206E62" w:rsidRDefault="00206E62" w:rsidP="00206E62">
      <w:pPr>
        <w:ind w:firstLine="0"/>
      </w:pPr>
    </w:p>
    <w:p w14:paraId="5E859B46" w14:textId="77777777" w:rsidR="00206E62" w:rsidRDefault="00206E62" w:rsidP="00206E62">
      <w:pPr>
        <w:ind w:firstLine="0"/>
      </w:pPr>
    </w:p>
    <w:p w14:paraId="46A2ACF0" w14:textId="77777777" w:rsidR="00206E62" w:rsidRDefault="00206E62" w:rsidP="00206E62">
      <w:pPr>
        <w:ind w:firstLine="0"/>
      </w:pPr>
    </w:p>
    <w:p w14:paraId="69D14B3A" w14:textId="77777777" w:rsidR="00206E62" w:rsidRDefault="00206E62" w:rsidP="00206E62">
      <w:pPr>
        <w:ind w:firstLine="0"/>
      </w:pPr>
    </w:p>
    <w:p w14:paraId="1D3FDA52" w14:textId="77777777" w:rsidR="00206E62" w:rsidRDefault="00206E62" w:rsidP="00206E62">
      <w:pPr>
        <w:ind w:firstLine="0"/>
      </w:pPr>
    </w:p>
    <w:p w14:paraId="35A744FF" w14:textId="77777777" w:rsidR="00206E62" w:rsidRDefault="00206E62" w:rsidP="00206E62">
      <w:pPr>
        <w:ind w:firstLine="0"/>
      </w:pPr>
    </w:p>
    <w:p w14:paraId="6D0EAFDE" w14:textId="77777777" w:rsidR="00206E62" w:rsidRDefault="00206E62" w:rsidP="00206E62">
      <w:pPr>
        <w:ind w:firstLine="0"/>
      </w:pPr>
    </w:p>
    <w:p w14:paraId="677DD18E" w14:textId="77777777" w:rsidR="00206E62" w:rsidRDefault="00206E62" w:rsidP="00206E62">
      <w:pPr>
        <w:ind w:firstLine="0"/>
      </w:pPr>
    </w:p>
    <w:p w14:paraId="60DD22CE" w14:textId="77777777" w:rsidR="00206E62" w:rsidRDefault="00206E62" w:rsidP="00206E62">
      <w:pPr>
        <w:ind w:firstLine="0"/>
        <w:sectPr w:rsidR="00206E62">
          <w:type w:val="continuous"/>
          <w:pgSz w:w="11920" w:h="16840"/>
          <w:pgMar w:top="1300" w:right="1340" w:bottom="1580" w:left="1340" w:header="0" w:footer="1389" w:gutter="0"/>
          <w:cols w:space="720"/>
        </w:sectPr>
      </w:pPr>
    </w:p>
    <w:p w14:paraId="1E8D1A18" w14:textId="77777777" w:rsidR="00206E62" w:rsidRDefault="00206E62" w:rsidP="00206E62">
      <w:pPr>
        <w:pStyle w:val="Heading1"/>
        <w:ind w:left="0" w:right="910" w:firstLine="0"/>
      </w:pPr>
    </w:p>
    <w:p w14:paraId="262EDBB8" w14:textId="77777777" w:rsidR="00C01C35" w:rsidRPr="00206E62" w:rsidRDefault="00190DA6" w:rsidP="00206E62">
      <w:pPr>
        <w:pStyle w:val="Heading1"/>
        <w:ind w:left="0" w:right="910" w:firstLine="0"/>
      </w:pPr>
      <w:bookmarkStart w:id="26" w:name="_Toc514948877"/>
      <w:r>
        <w:t>5</w:t>
      </w:r>
      <w:r w:rsidR="00206E62">
        <w:t>.</w:t>
      </w:r>
      <w:r>
        <w:t xml:space="preserve"> Standards, practices, conventions and metrics</w:t>
      </w:r>
      <w:bookmarkEnd w:id="26"/>
    </w:p>
    <w:p w14:paraId="6EAFE2E1" w14:textId="77777777" w:rsidR="00C01C35" w:rsidRDefault="00190DA6" w:rsidP="00206E62">
      <w:pPr>
        <w:pStyle w:val="Heading2"/>
        <w:ind w:left="100" w:right="60"/>
        <w:jc w:val="both"/>
      </w:pPr>
      <w:bookmarkStart w:id="27" w:name="_Toc514948878"/>
      <w:r>
        <w:t>5.1</w:t>
      </w:r>
      <w:r w:rsidR="00206E62">
        <w:t>.</w:t>
      </w:r>
      <w:r>
        <w:t xml:space="preserve"> Purpose</w:t>
      </w:r>
      <w:bookmarkEnd w:id="27"/>
    </w:p>
    <w:p w14:paraId="6C9FC50D" w14:textId="77777777" w:rsidR="00206E62" w:rsidRPr="00206E62" w:rsidRDefault="00206E62" w:rsidP="00206E62"/>
    <w:p w14:paraId="4857728B" w14:textId="77777777" w:rsidR="00C01C35" w:rsidRDefault="00190DA6" w:rsidP="00206E62">
      <w:pPr>
        <w:jc w:val="both"/>
      </w:pPr>
      <w:r>
        <w:t xml:space="preserve">The following standards will be maintained </w:t>
      </w:r>
      <w:r w:rsidR="00206E62">
        <w:t>to</w:t>
      </w:r>
      <w:r>
        <w:t xml:space="preserve"> ensure the software quality. The following section will cover the standards used to govern the development and management of the project.</w:t>
      </w:r>
    </w:p>
    <w:p w14:paraId="5DD20AD9" w14:textId="77777777" w:rsidR="00C01C35" w:rsidRDefault="00C01C35" w:rsidP="00206E62">
      <w:pPr>
        <w:jc w:val="both"/>
      </w:pPr>
    </w:p>
    <w:p w14:paraId="5DF70431" w14:textId="77777777" w:rsidR="00C01C35" w:rsidRPr="00206E62" w:rsidRDefault="00190DA6" w:rsidP="00206E62">
      <w:pPr>
        <w:jc w:val="both"/>
      </w:pPr>
      <w:r>
        <w:t xml:space="preserve">This section includes the guidelines that the development team will </w:t>
      </w:r>
      <w:r w:rsidR="00206E62">
        <w:t>follow. The</w:t>
      </w:r>
      <w:r>
        <w:t xml:space="preserve"> quality of the project's deliverables will be measured and ensured using the following standards and practices.</w:t>
      </w:r>
    </w:p>
    <w:p w14:paraId="6868B213" w14:textId="77777777" w:rsidR="00C01C35" w:rsidRPr="00206E62" w:rsidRDefault="00190DA6" w:rsidP="00206E62">
      <w:pPr>
        <w:pStyle w:val="Heading2"/>
        <w:ind w:left="100" w:right="60"/>
        <w:jc w:val="both"/>
      </w:pPr>
      <w:bookmarkStart w:id="28" w:name="_Toc514948879"/>
      <w:r>
        <w:t>5.2</w:t>
      </w:r>
      <w:r w:rsidR="00206E62">
        <w:t xml:space="preserve">. </w:t>
      </w:r>
      <w:r>
        <w:t>Standards</w:t>
      </w:r>
      <w:bookmarkEnd w:id="28"/>
    </w:p>
    <w:p w14:paraId="138480C9" w14:textId="77777777" w:rsidR="00C01C35" w:rsidRDefault="00190DA6" w:rsidP="00206E62">
      <w:pPr>
        <w:jc w:val="both"/>
      </w:pPr>
      <w:r>
        <w:t xml:space="preserve">The standards in this document will be used to control the quality of the project. They will be followed </w:t>
      </w:r>
      <w:r w:rsidR="00206E62">
        <w:t>always</w:t>
      </w:r>
      <w:r>
        <w:t xml:space="preserve"> through the duration of the software life </w:t>
      </w:r>
      <w:r w:rsidR="00206E62">
        <w:t>cycle.</w:t>
      </w:r>
    </w:p>
    <w:p w14:paraId="5D4D587D" w14:textId="77777777" w:rsidR="00C01C35" w:rsidRDefault="00C01C35" w:rsidP="00206E62">
      <w:pPr>
        <w:spacing w:before="8"/>
        <w:jc w:val="both"/>
        <w:rPr>
          <w:sz w:val="20"/>
          <w:szCs w:val="20"/>
        </w:rPr>
      </w:pPr>
    </w:p>
    <w:p w14:paraId="7B489976" w14:textId="77777777" w:rsidR="00C01C35" w:rsidRDefault="00190DA6" w:rsidP="00206E62">
      <w:pPr>
        <w:pStyle w:val="Heading3"/>
        <w:ind w:left="0" w:firstLine="0"/>
        <w:jc w:val="left"/>
      </w:pPr>
      <w:bookmarkStart w:id="29" w:name="_Toc514948880"/>
      <w:r>
        <w:t>5.2.1</w:t>
      </w:r>
      <w:r w:rsidR="00206E62">
        <w:t xml:space="preserve">. </w:t>
      </w:r>
      <w:r>
        <w:t>Coding Standard</w:t>
      </w:r>
      <w:bookmarkEnd w:id="29"/>
    </w:p>
    <w:p w14:paraId="2B342CD8" w14:textId="77777777" w:rsidR="00C01C35" w:rsidRDefault="00190DA6" w:rsidP="00206E62">
      <w:r>
        <w:t>The following language-specific standards are used:</w:t>
      </w:r>
    </w:p>
    <w:p w14:paraId="0BA92061" w14:textId="77777777" w:rsidR="00C01C35" w:rsidRDefault="00190DA6" w:rsidP="00206E62">
      <w:pPr>
        <w:numPr>
          <w:ilvl w:val="0"/>
          <w:numId w:val="6"/>
        </w:numPr>
      </w:pPr>
      <w:r>
        <w:t xml:space="preserve">Swinburne Java Standards - </w:t>
      </w:r>
      <w:hyperlink r:id="rId10">
        <w:r>
          <w:rPr>
            <w:color w:val="1155CC"/>
            <w:u w:val="single"/>
          </w:rPr>
          <w:t>https://swinbrain.ict.swin.edu.au/wiki/Swinburne_Java_Coding_Standard</w:t>
        </w:r>
      </w:hyperlink>
    </w:p>
    <w:p w14:paraId="724BEEC5" w14:textId="77777777" w:rsidR="00C01C35" w:rsidRDefault="00190DA6" w:rsidP="00206E62">
      <w:pPr>
        <w:numPr>
          <w:ilvl w:val="0"/>
          <w:numId w:val="6"/>
        </w:numPr>
      </w:pPr>
      <w:r>
        <w:t xml:space="preserve">Swinburne C# and .Net standards - </w:t>
      </w:r>
    </w:p>
    <w:p w14:paraId="6613EAFC" w14:textId="77777777" w:rsidR="00C01C35" w:rsidRDefault="00190DA6" w:rsidP="00206E62">
      <w:pPr>
        <w:pStyle w:val="Heading3"/>
        <w:ind w:left="0" w:firstLine="0"/>
        <w:jc w:val="left"/>
      </w:pPr>
      <w:bookmarkStart w:id="30" w:name="_Toc514948881"/>
      <w:r>
        <w:t>5.2.2</w:t>
      </w:r>
      <w:r w:rsidR="00206E62">
        <w:t xml:space="preserve">. </w:t>
      </w:r>
      <w:r>
        <w:t>Documentation Formatting Standard</w:t>
      </w:r>
      <w:bookmarkEnd w:id="30"/>
    </w:p>
    <w:p w14:paraId="252AA349" w14:textId="77777777" w:rsidR="00C01C35" w:rsidRDefault="00C01C35" w:rsidP="00206E62">
      <w:pPr>
        <w:spacing w:before="15"/>
      </w:pPr>
    </w:p>
    <w:p w14:paraId="6FC6E3E9" w14:textId="77777777" w:rsidR="00C01C35" w:rsidRDefault="00190DA6" w:rsidP="00206E62">
      <w:pPr>
        <w:pStyle w:val="Heading4"/>
        <w:ind w:left="0"/>
      </w:pPr>
      <w:bookmarkStart w:id="31" w:name="_Toc514948882"/>
      <w:r>
        <w:t>5.2.2.1</w:t>
      </w:r>
      <w:r w:rsidR="00206E62">
        <w:t>.</w:t>
      </w:r>
      <w:r>
        <w:t xml:space="preserve"> Document Structure</w:t>
      </w:r>
      <w:bookmarkEnd w:id="31"/>
    </w:p>
    <w:p w14:paraId="3C224AEB" w14:textId="77777777" w:rsidR="00206E62" w:rsidRPr="00206E62" w:rsidRDefault="00206E62" w:rsidP="00206E62"/>
    <w:p w14:paraId="0AA0FB28" w14:textId="77777777" w:rsidR="00C01C35" w:rsidRDefault="00190DA6" w:rsidP="00206E62">
      <w:pPr>
        <w:widowControl/>
      </w:pPr>
      <w:r>
        <w:t>Each document shall contain:</w:t>
      </w:r>
    </w:p>
    <w:p w14:paraId="5CCFE294" w14:textId="77777777" w:rsidR="00C01C35" w:rsidRDefault="00190DA6" w:rsidP="00206E62">
      <w:pPr>
        <w:widowControl/>
        <w:numPr>
          <w:ilvl w:val="0"/>
          <w:numId w:val="4"/>
        </w:numPr>
        <w:contextualSpacing/>
      </w:pPr>
      <w:r>
        <w:t>Title Page</w:t>
      </w:r>
    </w:p>
    <w:p w14:paraId="2E3438AF" w14:textId="77777777" w:rsidR="00C01C35" w:rsidRDefault="00190DA6" w:rsidP="00206E62">
      <w:pPr>
        <w:widowControl/>
        <w:numPr>
          <w:ilvl w:val="0"/>
          <w:numId w:val="4"/>
        </w:numPr>
        <w:contextualSpacing/>
      </w:pPr>
      <w:r>
        <w:t>Document Change Control</w:t>
      </w:r>
    </w:p>
    <w:p w14:paraId="246F6126" w14:textId="77777777" w:rsidR="00C01C35" w:rsidRDefault="00190DA6" w:rsidP="00206E62">
      <w:pPr>
        <w:widowControl/>
        <w:numPr>
          <w:ilvl w:val="0"/>
          <w:numId w:val="4"/>
        </w:numPr>
        <w:contextualSpacing/>
      </w:pPr>
      <w:r>
        <w:t>Document Sign Off</w:t>
      </w:r>
    </w:p>
    <w:p w14:paraId="5FEEC4E5" w14:textId="77777777" w:rsidR="00C01C35" w:rsidRDefault="00190DA6" w:rsidP="00206E62">
      <w:pPr>
        <w:widowControl/>
        <w:numPr>
          <w:ilvl w:val="0"/>
          <w:numId w:val="4"/>
        </w:numPr>
        <w:contextualSpacing/>
      </w:pPr>
      <w:r>
        <w:t>Table of Contents</w:t>
      </w:r>
    </w:p>
    <w:p w14:paraId="66047A14" w14:textId="77777777" w:rsidR="00C01C35" w:rsidRDefault="00190DA6" w:rsidP="00206E62">
      <w:pPr>
        <w:widowControl/>
        <w:numPr>
          <w:ilvl w:val="0"/>
          <w:numId w:val="4"/>
        </w:numPr>
        <w:contextualSpacing/>
      </w:pPr>
      <w:r>
        <w:t>Report Body</w:t>
      </w:r>
    </w:p>
    <w:p w14:paraId="54CC38E4" w14:textId="77777777" w:rsidR="00C01C35" w:rsidRDefault="00C01C35" w:rsidP="00206E62">
      <w:pPr>
        <w:widowControl/>
      </w:pPr>
    </w:p>
    <w:p w14:paraId="39AF64AF" w14:textId="77777777" w:rsidR="00C01C35" w:rsidRDefault="00190DA6" w:rsidP="00206E62">
      <w:pPr>
        <w:widowControl/>
        <w:jc w:val="both"/>
      </w:pPr>
      <w:r>
        <w:t xml:space="preserve">As </w:t>
      </w:r>
      <w:r w:rsidR="00206E62">
        <w:t>most</w:t>
      </w:r>
      <w:r>
        <w:t xml:space="preserve"> documents will be stored on Google Drive, each document should be created using Google Docs, and all text settings will refer to what is used in this setting. All documents shall be reformatted accordingly if they have been created outside of Google Docs for any reason.</w:t>
      </w:r>
    </w:p>
    <w:p w14:paraId="18B66FF5" w14:textId="77777777" w:rsidR="00C01C35" w:rsidRDefault="00C01C35">
      <w:pPr>
        <w:widowControl/>
        <w:rPr>
          <w:rFonts w:ascii="Times New Roman" w:eastAsia="Times New Roman" w:hAnsi="Times New Roman" w:cs="Times New Roman"/>
        </w:rPr>
      </w:pPr>
    </w:p>
    <w:p w14:paraId="29F1D070" w14:textId="77777777" w:rsidR="00C01C35" w:rsidRDefault="00190DA6" w:rsidP="00206E62">
      <w:pPr>
        <w:pStyle w:val="Heading4"/>
        <w:widowControl/>
        <w:spacing w:before="320"/>
        <w:ind w:left="0"/>
      </w:pPr>
      <w:bookmarkStart w:id="32" w:name="_Toc514948883"/>
      <w:r>
        <w:lastRenderedPageBreak/>
        <w:t>5.2.2.2</w:t>
      </w:r>
      <w:r w:rsidR="00206E62">
        <w:t>.</w:t>
      </w:r>
      <w:r>
        <w:t xml:space="preserve"> Title Page</w:t>
      </w:r>
      <w:bookmarkEnd w:id="32"/>
    </w:p>
    <w:p w14:paraId="3CD628A3" w14:textId="77777777" w:rsidR="00C01C35" w:rsidRDefault="00190DA6">
      <w:pPr>
        <w:widowControl/>
      </w:pPr>
      <w:r>
        <w:t>The title page shall contain:</w:t>
      </w:r>
    </w:p>
    <w:p w14:paraId="7EE1C7C8" w14:textId="77777777" w:rsidR="00C01C35" w:rsidRDefault="00190DA6">
      <w:pPr>
        <w:widowControl/>
        <w:numPr>
          <w:ilvl w:val="0"/>
          <w:numId w:val="23"/>
        </w:numPr>
        <w:contextualSpacing/>
      </w:pPr>
      <w:r>
        <w:t>Unit Number</w:t>
      </w:r>
    </w:p>
    <w:p w14:paraId="36BA4A4E" w14:textId="77777777" w:rsidR="00C01C35" w:rsidRDefault="00190DA6">
      <w:pPr>
        <w:widowControl/>
        <w:numPr>
          <w:ilvl w:val="0"/>
          <w:numId w:val="23"/>
        </w:numPr>
        <w:contextualSpacing/>
      </w:pPr>
      <w:r>
        <w:t>Unit Name</w:t>
      </w:r>
    </w:p>
    <w:p w14:paraId="23C1558C" w14:textId="77777777" w:rsidR="00C01C35" w:rsidRDefault="00190DA6">
      <w:pPr>
        <w:widowControl/>
        <w:numPr>
          <w:ilvl w:val="0"/>
          <w:numId w:val="23"/>
        </w:numPr>
        <w:contextualSpacing/>
      </w:pPr>
      <w:r>
        <w:t>Latest Revision Date</w:t>
      </w:r>
    </w:p>
    <w:p w14:paraId="4AFBB313" w14:textId="77777777" w:rsidR="00C01C35" w:rsidRDefault="00190DA6">
      <w:pPr>
        <w:widowControl/>
        <w:numPr>
          <w:ilvl w:val="0"/>
          <w:numId w:val="23"/>
        </w:numPr>
        <w:contextualSpacing/>
      </w:pPr>
      <w:r>
        <w:t>Project Name</w:t>
      </w:r>
    </w:p>
    <w:p w14:paraId="3511CA3A" w14:textId="77777777" w:rsidR="00C01C35" w:rsidRDefault="00190DA6">
      <w:pPr>
        <w:widowControl/>
        <w:numPr>
          <w:ilvl w:val="0"/>
          <w:numId w:val="23"/>
        </w:numPr>
        <w:contextualSpacing/>
      </w:pPr>
      <w:r>
        <w:t>Document Title</w:t>
      </w:r>
    </w:p>
    <w:p w14:paraId="0687E33F" w14:textId="77777777" w:rsidR="00C01C35" w:rsidRDefault="00190DA6" w:rsidP="00206E62">
      <w:pPr>
        <w:pStyle w:val="Heading4"/>
        <w:widowControl/>
        <w:spacing w:before="320"/>
        <w:ind w:left="0"/>
      </w:pPr>
      <w:bookmarkStart w:id="33" w:name="_Toc514948884"/>
      <w:r>
        <w:t>5.2.2.3</w:t>
      </w:r>
      <w:r w:rsidR="00206E62">
        <w:t>.</w:t>
      </w:r>
      <w:r>
        <w:t xml:space="preserve"> Table </w:t>
      </w:r>
      <w:r w:rsidR="00206E62">
        <w:t>o</w:t>
      </w:r>
      <w:r>
        <w:t>f Contents</w:t>
      </w:r>
      <w:bookmarkEnd w:id="33"/>
    </w:p>
    <w:p w14:paraId="2625A900" w14:textId="77777777" w:rsidR="00C01C35" w:rsidRDefault="00190DA6">
      <w:pPr>
        <w:widowControl/>
      </w:pPr>
      <w:r>
        <w:t>The table of contents shall refer to every heading and subheading of the document without fail.</w:t>
      </w:r>
    </w:p>
    <w:p w14:paraId="0DD138EC" w14:textId="77777777" w:rsidR="00C01C35" w:rsidRDefault="00190DA6">
      <w:pPr>
        <w:widowControl/>
        <w:numPr>
          <w:ilvl w:val="0"/>
          <w:numId w:val="13"/>
        </w:numPr>
        <w:contextualSpacing/>
      </w:pPr>
      <w:r>
        <w:t>Font: Times New Roman</w:t>
      </w:r>
    </w:p>
    <w:p w14:paraId="2E8179FF" w14:textId="77777777" w:rsidR="00C01C35" w:rsidRDefault="00190DA6">
      <w:pPr>
        <w:widowControl/>
        <w:numPr>
          <w:ilvl w:val="0"/>
          <w:numId w:val="13"/>
        </w:numPr>
        <w:contextualSpacing/>
      </w:pPr>
      <w:r>
        <w:t>Font Size: 12</w:t>
      </w:r>
    </w:p>
    <w:p w14:paraId="3831F152" w14:textId="77777777" w:rsidR="00C01C35" w:rsidRDefault="00190DA6" w:rsidP="00206E62">
      <w:pPr>
        <w:pStyle w:val="Heading4"/>
        <w:widowControl/>
        <w:spacing w:before="320"/>
        <w:ind w:left="0"/>
      </w:pPr>
      <w:bookmarkStart w:id="34" w:name="_Toc514948885"/>
      <w:r>
        <w:t>5.2.2.4</w:t>
      </w:r>
      <w:r w:rsidR="00206E62">
        <w:t>.</w:t>
      </w:r>
      <w:r>
        <w:t xml:space="preserve"> Normal Text</w:t>
      </w:r>
      <w:bookmarkEnd w:id="34"/>
    </w:p>
    <w:p w14:paraId="6F03ADC7" w14:textId="77777777" w:rsidR="00C01C35" w:rsidRDefault="00190DA6">
      <w:pPr>
        <w:widowControl/>
      </w:pPr>
      <w:r>
        <w:t>Under most circumstances, Normal Text shall be formatted as follows:</w:t>
      </w:r>
    </w:p>
    <w:p w14:paraId="7B2EA712" w14:textId="77777777" w:rsidR="00C01C35" w:rsidRDefault="00190DA6">
      <w:pPr>
        <w:widowControl/>
        <w:numPr>
          <w:ilvl w:val="0"/>
          <w:numId w:val="41"/>
        </w:numPr>
        <w:contextualSpacing/>
      </w:pPr>
      <w:r>
        <w:t>Font: Arial</w:t>
      </w:r>
    </w:p>
    <w:p w14:paraId="47CC6070" w14:textId="77777777" w:rsidR="00C01C35" w:rsidRDefault="00190DA6">
      <w:pPr>
        <w:widowControl/>
        <w:numPr>
          <w:ilvl w:val="0"/>
          <w:numId w:val="41"/>
        </w:numPr>
        <w:contextualSpacing/>
      </w:pPr>
      <w:r>
        <w:t>Font Size: 11</w:t>
      </w:r>
    </w:p>
    <w:p w14:paraId="069C8F1E" w14:textId="77777777" w:rsidR="00C01C35" w:rsidRDefault="00190DA6">
      <w:pPr>
        <w:widowControl/>
        <w:numPr>
          <w:ilvl w:val="0"/>
          <w:numId w:val="41"/>
        </w:numPr>
        <w:contextualSpacing/>
      </w:pPr>
      <w:r>
        <w:t xml:space="preserve">Font </w:t>
      </w:r>
      <w:proofErr w:type="spellStart"/>
      <w:r>
        <w:t>Colour</w:t>
      </w:r>
      <w:proofErr w:type="spellEnd"/>
      <w:r>
        <w:t>: Black</w:t>
      </w:r>
    </w:p>
    <w:p w14:paraId="3F2B30FD" w14:textId="77777777" w:rsidR="00C01C35" w:rsidRDefault="00190DA6">
      <w:pPr>
        <w:widowControl/>
        <w:numPr>
          <w:ilvl w:val="0"/>
          <w:numId w:val="41"/>
        </w:numPr>
        <w:contextualSpacing/>
      </w:pPr>
      <w:r>
        <w:t>Line Spacing: 1.15</w:t>
      </w:r>
    </w:p>
    <w:p w14:paraId="77033180" w14:textId="77777777" w:rsidR="00C01C35" w:rsidRDefault="00190DA6" w:rsidP="00206E62">
      <w:pPr>
        <w:pStyle w:val="Heading4"/>
        <w:widowControl/>
        <w:spacing w:before="320"/>
        <w:ind w:left="0"/>
      </w:pPr>
      <w:bookmarkStart w:id="35" w:name="_Toc514948886"/>
      <w:r>
        <w:t>5.2.2.5</w:t>
      </w:r>
      <w:r w:rsidR="00206E62">
        <w:t>.</w:t>
      </w:r>
      <w:r>
        <w:t xml:space="preserve"> Titles, Headings and Subheadings</w:t>
      </w:r>
      <w:bookmarkEnd w:id="35"/>
    </w:p>
    <w:p w14:paraId="508EE24D" w14:textId="77777777" w:rsidR="00C01C35" w:rsidRDefault="00190DA6">
      <w:pPr>
        <w:widowControl/>
      </w:pPr>
      <w:r>
        <w:t>Document titles shall be formatted as follows:</w:t>
      </w:r>
    </w:p>
    <w:p w14:paraId="148C85E8" w14:textId="77777777" w:rsidR="00C01C35" w:rsidRDefault="00190DA6">
      <w:pPr>
        <w:widowControl/>
        <w:numPr>
          <w:ilvl w:val="0"/>
          <w:numId w:val="19"/>
        </w:numPr>
        <w:contextualSpacing/>
      </w:pPr>
      <w:proofErr w:type="spellStart"/>
      <w:r>
        <w:t>Categorised</w:t>
      </w:r>
      <w:proofErr w:type="spellEnd"/>
      <w:r>
        <w:t xml:space="preserve"> under “Title” in Google Docs.</w:t>
      </w:r>
    </w:p>
    <w:p w14:paraId="6DF9D844" w14:textId="77777777" w:rsidR="00C01C35" w:rsidRDefault="00190DA6">
      <w:pPr>
        <w:widowControl/>
        <w:numPr>
          <w:ilvl w:val="0"/>
          <w:numId w:val="19"/>
        </w:numPr>
        <w:contextualSpacing/>
      </w:pPr>
      <w:r>
        <w:t>Font: Times New Roman</w:t>
      </w:r>
    </w:p>
    <w:p w14:paraId="24EA9161" w14:textId="77777777" w:rsidR="00C01C35" w:rsidRDefault="00190DA6">
      <w:pPr>
        <w:widowControl/>
        <w:numPr>
          <w:ilvl w:val="0"/>
          <w:numId w:val="19"/>
        </w:numPr>
        <w:contextualSpacing/>
      </w:pPr>
      <w:r>
        <w:t>Font Size: 30</w:t>
      </w:r>
    </w:p>
    <w:p w14:paraId="55D806A3" w14:textId="77777777" w:rsidR="00C01C35" w:rsidRDefault="00190DA6">
      <w:pPr>
        <w:widowControl/>
        <w:numPr>
          <w:ilvl w:val="0"/>
          <w:numId w:val="19"/>
        </w:numPr>
        <w:contextualSpacing/>
      </w:pPr>
      <w:r>
        <w:t xml:space="preserve">Font </w:t>
      </w:r>
      <w:proofErr w:type="spellStart"/>
      <w:r>
        <w:t>Colour</w:t>
      </w:r>
      <w:proofErr w:type="spellEnd"/>
      <w:r>
        <w:t>: Black</w:t>
      </w:r>
    </w:p>
    <w:p w14:paraId="5B83713B" w14:textId="77777777" w:rsidR="00C01C35" w:rsidRDefault="00190DA6">
      <w:pPr>
        <w:widowControl/>
        <w:numPr>
          <w:ilvl w:val="0"/>
          <w:numId w:val="19"/>
        </w:numPr>
        <w:contextualSpacing/>
      </w:pPr>
      <w:r>
        <w:t>Bolded</w:t>
      </w:r>
    </w:p>
    <w:p w14:paraId="5C9BD25A" w14:textId="77777777" w:rsidR="00C01C35" w:rsidRDefault="00C01C35">
      <w:pPr>
        <w:widowControl/>
      </w:pPr>
    </w:p>
    <w:p w14:paraId="60E1B271" w14:textId="77777777" w:rsidR="00C01C35" w:rsidRDefault="00190DA6">
      <w:pPr>
        <w:widowControl/>
      </w:pPr>
      <w:r>
        <w:t>Document Subtitles (if present) shall be formatted as follows:</w:t>
      </w:r>
    </w:p>
    <w:p w14:paraId="4D877A88" w14:textId="77777777" w:rsidR="00C01C35" w:rsidRDefault="00190DA6">
      <w:pPr>
        <w:widowControl/>
        <w:numPr>
          <w:ilvl w:val="0"/>
          <w:numId w:val="17"/>
        </w:numPr>
        <w:contextualSpacing/>
      </w:pPr>
      <w:r>
        <w:t>Font: Times New Roman</w:t>
      </w:r>
    </w:p>
    <w:p w14:paraId="6174994F" w14:textId="77777777" w:rsidR="00C01C35" w:rsidRDefault="00190DA6">
      <w:pPr>
        <w:widowControl/>
        <w:numPr>
          <w:ilvl w:val="0"/>
          <w:numId w:val="17"/>
        </w:numPr>
        <w:contextualSpacing/>
      </w:pPr>
      <w:r>
        <w:t>Font Size: 20</w:t>
      </w:r>
    </w:p>
    <w:p w14:paraId="512A46BD" w14:textId="77777777" w:rsidR="00C01C35" w:rsidRDefault="00190DA6">
      <w:pPr>
        <w:widowControl/>
        <w:numPr>
          <w:ilvl w:val="0"/>
          <w:numId w:val="17"/>
        </w:numPr>
        <w:contextualSpacing/>
      </w:pPr>
      <w:r>
        <w:t xml:space="preserve">Font </w:t>
      </w:r>
      <w:proofErr w:type="spellStart"/>
      <w:r>
        <w:t>Colour</w:t>
      </w:r>
      <w:proofErr w:type="spellEnd"/>
      <w:r>
        <w:t>: Black</w:t>
      </w:r>
    </w:p>
    <w:p w14:paraId="5DE88EBC" w14:textId="77777777" w:rsidR="00C01C35" w:rsidRDefault="00C01C35">
      <w:pPr>
        <w:widowControl/>
      </w:pPr>
    </w:p>
    <w:p w14:paraId="3DB8A67A" w14:textId="77777777" w:rsidR="00C01C35" w:rsidRDefault="00190DA6">
      <w:pPr>
        <w:widowControl/>
      </w:pPr>
      <w:r>
        <w:t>All Headings of the first layer (e.g. Section 3) shall be formatted as follows:</w:t>
      </w:r>
    </w:p>
    <w:p w14:paraId="6FD76A8A" w14:textId="77777777" w:rsidR="00C01C35" w:rsidRDefault="00190DA6">
      <w:pPr>
        <w:widowControl/>
        <w:numPr>
          <w:ilvl w:val="0"/>
          <w:numId w:val="2"/>
        </w:numPr>
        <w:contextualSpacing/>
      </w:pPr>
      <w:proofErr w:type="spellStart"/>
      <w:r>
        <w:t>Categorised</w:t>
      </w:r>
      <w:proofErr w:type="spellEnd"/>
      <w:r>
        <w:t xml:space="preserve"> under “Heading 1” in Google Docs.</w:t>
      </w:r>
    </w:p>
    <w:p w14:paraId="361F1044" w14:textId="77777777" w:rsidR="00C01C35" w:rsidRDefault="00190DA6">
      <w:pPr>
        <w:widowControl/>
        <w:numPr>
          <w:ilvl w:val="0"/>
          <w:numId w:val="2"/>
        </w:numPr>
        <w:contextualSpacing/>
      </w:pPr>
      <w:r>
        <w:t>Font: Times New Roman</w:t>
      </w:r>
    </w:p>
    <w:p w14:paraId="60BFDC57" w14:textId="77777777" w:rsidR="00C01C35" w:rsidRDefault="00190DA6">
      <w:pPr>
        <w:widowControl/>
        <w:numPr>
          <w:ilvl w:val="0"/>
          <w:numId w:val="2"/>
        </w:numPr>
        <w:contextualSpacing/>
      </w:pPr>
      <w:r>
        <w:t>Font Size: 20</w:t>
      </w:r>
    </w:p>
    <w:p w14:paraId="3B74D511" w14:textId="77777777" w:rsidR="00C01C35" w:rsidRDefault="00190DA6">
      <w:pPr>
        <w:widowControl/>
        <w:numPr>
          <w:ilvl w:val="0"/>
          <w:numId w:val="2"/>
        </w:numPr>
        <w:contextualSpacing/>
      </w:pPr>
      <w:r>
        <w:t xml:space="preserve">Font </w:t>
      </w:r>
      <w:proofErr w:type="spellStart"/>
      <w:r>
        <w:t>Colour</w:t>
      </w:r>
      <w:proofErr w:type="spellEnd"/>
      <w:r>
        <w:t>: Black</w:t>
      </w:r>
    </w:p>
    <w:p w14:paraId="0C1EB064" w14:textId="77777777" w:rsidR="00C01C35" w:rsidRDefault="00190DA6">
      <w:pPr>
        <w:widowControl/>
        <w:numPr>
          <w:ilvl w:val="0"/>
          <w:numId w:val="2"/>
        </w:numPr>
        <w:contextualSpacing/>
      </w:pPr>
      <w:r>
        <w:t>Bolded</w:t>
      </w:r>
    </w:p>
    <w:p w14:paraId="10619D2F" w14:textId="77777777" w:rsidR="00C01C35" w:rsidRDefault="00C01C35">
      <w:pPr>
        <w:widowControl/>
      </w:pPr>
    </w:p>
    <w:p w14:paraId="0BD7D80A" w14:textId="77777777" w:rsidR="00C01C35" w:rsidRDefault="00190DA6">
      <w:pPr>
        <w:widowControl/>
      </w:pPr>
      <w:r>
        <w:t>All Subheadings of the second layer (e.g. Section 3.1) shall be formatted as follows:</w:t>
      </w:r>
    </w:p>
    <w:p w14:paraId="7287A171" w14:textId="77777777" w:rsidR="00C01C35" w:rsidRDefault="00190DA6">
      <w:pPr>
        <w:widowControl/>
        <w:numPr>
          <w:ilvl w:val="0"/>
          <w:numId w:val="39"/>
        </w:numPr>
        <w:contextualSpacing/>
      </w:pPr>
      <w:proofErr w:type="spellStart"/>
      <w:r>
        <w:t>Categorised</w:t>
      </w:r>
      <w:proofErr w:type="spellEnd"/>
      <w:r>
        <w:t xml:space="preserve"> under “Heading 2” in Google Docs.</w:t>
      </w:r>
    </w:p>
    <w:p w14:paraId="58495387" w14:textId="77777777" w:rsidR="00C01C35" w:rsidRDefault="00190DA6">
      <w:pPr>
        <w:widowControl/>
        <w:numPr>
          <w:ilvl w:val="0"/>
          <w:numId w:val="39"/>
        </w:numPr>
        <w:contextualSpacing/>
      </w:pPr>
      <w:r>
        <w:t>Font: Times New Roman</w:t>
      </w:r>
    </w:p>
    <w:p w14:paraId="1016360A" w14:textId="77777777" w:rsidR="00C01C35" w:rsidRDefault="00190DA6">
      <w:pPr>
        <w:widowControl/>
        <w:numPr>
          <w:ilvl w:val="0"/>
          <w:numId w:val="39"/>
        </w:numPr>
        <w:contextualSpacing/>
      </w:pPr>
      <w:r>
        <w:t>Font Size: 16</w:t>
      </w:r>
    </w:p>
    <w:p w14:paraId="3F23E8DC" w14:textId="77777777" w:rsidR="00C01C35" w:rsidRDefault="00190DA6">
      <w:pPr>
        <w:widowControl/>
        <w:numPr>
          <w:ilvl w:val="0"/>
          <w:numId w:val="39"/>
        </w:numPr>
        <w:contextualSpacing/>
      </w:pPr>
      <w:r>
        <w:t xml:space="preserve">Font </w:t>
      </w:r>
      <w:proofErr w:type="spellStart"/>
      <w:r>
        <w:t>Colour</w:t>
      </w:r>
      <w:proofErr w:type="spellEnd"/>
      <w:r>
        <w:t>: Black</w:t>
      </w:r>
    </w:p>
    <w:p w14:paraId="5FA927D9" w14:textId="77777777" w:rsidR="00C01C35" w:rsidRDefault="00C01C35">
      <w:pPr>
        <w:widowControl/>
      </w:pPr>
    </w:p>
    <w:p w14:paraId="776A8732" w14:textId="77777777" w:rsidR="00C01C35" w:rsidRDefault="00190DA6">
      <w:pPr>
        <w:widowControl/>
      </w:pPr>
      <w:r>
        <w:lastRenderedPageBreak/>
        <w:t>All Subheadings of the third layer (e.g. Section 3.1.1) shall be formatted as follows:</w:t>
      </w:r>
    </w:p>
    <w:p w14:paraId="4CD1816C" w14:textId="77777777" w:rsidR="00C01C35" w:rsidRDefault="00190DA6">
      <w:pPr>
        <w:widowControl/>
        <w:numPr>
          <w:ilvl w:val="0"/>
          <w:numId w:val="25"/>
        </w:numPr>
        <w:contextualSpacing/>
      </w:pPr>
      <w:proofErr w:type="spellStart"/>
      <w:r>
        <w:t>Categorised</w:t>
      </w:r>
      <w:proofErr w:type="spellEnd"/>
      <w:r>
        <w:t xml:space="preserve"> under “Heading 3” in Google Docs.</w:t>
      </w:r>
    </w:p>
    <w:p w14:paraId="1C5EFA9B" w14:textId="77777777" w:rsidR="00C01C35" w:rsidRDefault="00190DA6">
      <w:pPr>
        <w:widowControl/>
        <w:numPr>
          <w:ilvl w:val="0"/>
          <w:numId w:val="25"/>
        </w:numPr>
        <w:contextualSpacing/>
      </w:pPr>
      <w:r>
        <w:t>Font: Times New Roman</w:t>
      </w:r>
    </w:p>
    <w:p w14:paraId="02C0D525" w14:textId="77777777" w:rsidR="00C01C35" w:rsidRDefault="00190DA6">
      <w:pPr>
        <w:widowControl/>
        <w:numPr>
          <w:ilvl w:val="0"/>
          <w:numId w:val="25"/>
        </w:numPr>
        <w:contextualSpacing/>
      </w:pPr>
      <w:r>
        <w:t>Font Size: 14</w:t>
      </w:r>
    </w:p>
    <w:p w14:paraId="3ABD8ED6" w14:textId="77777777" w:rsidR="00C01C35" w:rsidRDefault="00190DA6">
      <w:pPr>
        <w:widowControl/>
        <w:numPr>
          <w:ilvl w:val="0"/>
          <w:numId w:val="25"/>
        </w:numPr>
        <w:contextualSpacing/>
      </w:pPr>
      <w:r>
        <w:t xml:space="preserve">Font </w:t>
      </w:r>
      <w:proofErr w:type="spellStart"/>
      <w:r>
        <w:t>Colour</w:t>
      </w:r>
      <w:proofErr w:type="spellEnd"/>
      <w:r>
        <w:t>: Grey</w:t>
      </w:r>
    </w:p>
    <w:p w14:paraId="151D6989" w14:textId="77777777" w:rsidR="00C01C35" w:rsidRDefault="00C01C35">
      <w:pPr>
        <w:widowControl/>
      </w:pPr>
    </w:p>
    <w:p w14:paraId="24666352" w14:textId="77777777" w:rsidR="00C01C35" w:rsidRDefault="00190DA6">
      <w:pPr>
        <w:widowControl/>
      </w:pPr>
      <w:r>
        <w:t>Subheadings of the fourth layer onwards shall be formatted as follows:</w:t>
      </w:r>
    </w:p>
    <w:p w14:paraId="06FCFD43" w14:textId="77777777" w:rsidR="00C01C35" w:rsidRDefault="00190DA6">
      <w:pPr>
        <w:widowControl/>
        <w:numPr>
          <w:ilvl w:val="0"/>
          <w:numId w:val="44"/>
        </w:numPr>
        <w:contextualSpacing/>
      </w:pPr>
      <w:proofErr w:type="spellStart"/>
      <w:r>
        <w:t>Categorised</w:t>
      </w:r>
      <w:proofErr w:type="spellEnd"/>
      <w:r>
        <w:t xml:space="preserve"> under “Heading 4” in Google Docs</w:t>
      </w:r>
    </w:p>
    <w:p w14:paraId="328C96DB" w14:textId="77777777" w:rsidR="00C01C35" w:rsidRDefault="00190DA6">
      <w:pPr>
        <w:widowControl/>
        <w:numPr>
          <w:ilvl w:val="0"/>
          <w:numId w:val="44"/>
        </w:numPr>
        <w:contextualSpacing/>
      </w:pPr>
      <w:r>
        <w:t>Font: Times New Roman</w:t>
      </w:r>
    </w:p>
    <w:p w14:paraId="56842D25" w14:textId="77777777" w:rsidR="00C01C35" w:rsidRDefault="00190DA6">
      <w:pPr>
        <w:widowControl/>
        <w:numPr>
          <w:ilvl w:val="0"/>
          <w:numId w:val="44"/>
        </w:numPr>
        <w:contextualSpacing/>
      </w:pPr>
      <w:r>
        <w:t>Font Size: 12</w:t>
      </w:r>
    </w:p>
    <w:p w14:paraId="27C4B943" w14:textId="77777777" w:rsidR="00C01C35" w:rsidRDefault="00190DA6">
      <w:pPr>
        <w:widowControl/>
        <w:numPr>
          <w:ilvl w:val="0"/>
          <w:numId w:val="44"/>
        </w:numPr>
        <w:contextualSpacing/>
      </w:pPr>
      <w:r>
        <w:t xml:space="preserve">Font </w:t>
      </w:r>
      <w:proofErr w:type="spellStart"/>
      <w:r>
        <w:t>Colour</w:t>
      </w:r>
      <w:proofErr w:type="spellEnd"/>
      <w:r>
        <w:t>: Light Grey</w:t>
      </w:r>
    </w:p>
    <w:p w14:paraId="41040A7E" w14:textId="77777777" w:rsidR="00C01C35" w:rsidRDefault="00C01C35">
      <w:pPr>
        <w:widowControl/>
        <w:rPr>
          <w:rFonts w:ascii="Times New Roman" w:eastAsia="Times New Roman" w:hAnsi="Times New Roman" w:cs="Times New Roman"/>
        </w:rPr>
      </w:pPr>
    </w:p>
    <w:p w14:paraId="531364BB" w14:textId="77777777" w:rsidR="00C01C35" w:rsidRDefault="00190DA6" w:rsidP="00206E62">
      <w:pPr>
        <w:pStyle w:val="Heading4"/>
        <w:widowControl/>
        <w:spacing w:before="320"/>
        <w:ind w:left="0"/>
      </w:pPr>
      <w:bookmarkStart w:id="36" w:name="_Toc514948887"/>
      <w:r>
        <w:t>5.2.2.6</w:t>
      </w:r>
      <w:r w:rsidR="00206E62">
        <w:t>.</w:t>
      </w:r>
      <w:r>
        <w:t xml:space="preserve"> Tables</w:t>
      </w:r>
      <w:bookmarkEnd w:id="36"/>
    </w:p>
    <w:p w14:paraId="2A0C356C" w14:textId="77777777" w:rsidR="00C01C35" w:rsidRDefault="00190DA6">
      <w:pPr>
        <w:widowControl/>
      </w:pPr>
      <w:r>
        <w:t>Tables shall be formatted as follows:</w:t>
      </w:r>
    </w:p>
    <w:p w14:paraId="316A41C2" w14:textId="77777777" w:rsidR="00C01C35" w:rsidRDefault="00190DA6">
      <w:pPr>
        <w:widowControl/>
        <w:numPr>
          <w:ilvl w:val="0"/>
          <w:numId w:val="45"/>
        </w:numPr>
        <w:contextualSpacing/>
      </w:pPr>
      <w:r>
        <w:t xml:space="preserve">Every table shall be assigned a heading, which consists of a table number and a label that clearly describes the contents. This heading shall be </w:t>
      </w:r>
      <w:r w:rsidR="00206E62">
        <w:t>bolded but</w:t>
      </w:r>
      <w:r>
        <w:t xml:space="preserve"> is otherwise formatted as the following.</w:t>
      </w:r>
    </w:p>
    <w:p w14:paraId="54697AEE" w14:textId="77777777" w:rsidR="00C01C35" w:rsidRDefault="00190DA6">
      <w:pPr>
        <w:widowControl/>
        <w:numPr>
          <w:ilvl w:val="0"/>
          <w:numId w:val="45"/>
        </w:numPr>
        <w:contextualSpacing/>
      </w:pPr>
      <w:r>
        <w:t>The heading of each column of the table shall be bolded.</w:t>
      </w:r>
    </w:p>
    <w:p w14:paraId="6D9DD2ED" w14:textId="77777777" w:rsidR="00C01C35" w:rsidRDefault="00190DA6">
      <w:pPr>
        <w:widowControl/>
        <w:numPr>
          <w:ilvl w:val="0"/>
          <w:numId w:val="45"/>
        </w:numPr>
        <w:contextualSpacing/>
      </w:pPr>
      <w:r>
        <w:t>Font: Times New Roman</w:t>
      </w:r>
    </w:p>
    <w:p w14:paraId="5AB1BF76" w14:textId="77777777" w:rsidR="00C01C35" w:rsidRDefault="00190DA6">
      <w:pPr>
        <w:widowControl/>
        <w:numPr>
          <w:ilvl w:val="0"/>
          <w:numId w:val="45"/>
        </w:numPr>
        <w:contextualSpacing/>
      </w:pPr>
      <w:r>
        <w:t>Font Size: 11</w:t>
      </w:r>
    </w:p>
    <w:p w14:paraId="700B0B53" w14:textId="77777777" w:rsidR="00C01C35" w:rsidRDefault="00190DA6">
      <w:pPr>
        <w:widowControl/>
        <w:numPr>
          <w:ilvl w:val="0"/>
          <w:numId w:val="45"/>
        </w:numPr>
        <w:contextualSpacing/>
      </w:pPr>
      <w:r>
        <w:t xml:space="preserve">Font </w:t>
      </w:r>
      <w:proofErr w:type="spellStart"/>
      <w:r>
        <w:t>Colour</w:t>
      </w:r>
      <w:proofErr w:type="spellEnd"/>
      <w:r>
        <w:t>: Black</w:t>
      </w:r>
    </w:p>
    <w:p w14:paraId="72BE59D9" w14:textId="77777777" w:rsidR="00C01C35" w:rsidRDefault="00190DA6" w:rsidP="00206E62">
      <w:pPr>
        <w:pStyle w:val="Heading4"/>
        <w:widowControl/>
        <w:spacing w:before="320"/>
        <w:ind w:left="0"/>
      </w:pPr>
      <w:bookmarkStart w:id="37" w:name="_Toc514948888"/>
      <w:r>
        <w:t>5.2.2.7</w:t>
      </w:r>
      <w:r w:rsidR="00206E62">
        <w:t>.</w:t>
      </w:r>
      <w:r>
        <w:t xml:space="preserve"> Images</w:t>
      </w:r>
      <w:bookmarkEnd w:id="37"/>
    </w:p>
    <w:p w14:paraId="0B89CCDA" w14:textId="77777777" w:rsidR="00C01C35" w:rsidRDefault="00190DA6">
      <w:pPr>
        <w:widowControl/>
      </w:pPr>
      <w:r>
        <w:t xml:space="preserve">If required, image sets shall span the width of the page </w:t>
      </w:r>
      <w:proofErr w:type="gramStart"/>
      <w:r>
        <w:t>so as to</w:t>
      </w:r>
      <w:proofErr w:type="gramEnd"/>
      <w:r>
        <w:t xml:space="preserve"> prevent text from wrapping around it. Each image shall be labeled with a number (e.g. Figure 1) and a short description.</w:t>
      </w:r>
    </w:p>
    <w:p w14:paraId="408473C7" w14:textId="77777777" w:rsidR="00C01C35" w:rsidRDefault="00190DA6" w:rsidP="00206E62">
      <w:pPr>
        <w:pStyle w:val="Heading4"/>
        <w:widowControl/>
        <w:spacing w:before="320"/>
        <w:ind w:left="0"/>
      </w:pPr>
      <w:bookmarkStart w:id="38" w:name="_Toc514948889"/>
      <w:r>
        <w:t>5.2.2.</w:t>
      </w:r>
      <w:r w:rsidR="00206E62">
        <w:t>8.</w:t>
      </w:r>
      <w:r>
        <w:t xml:space="preserve"> Abbreviations and Acronyms</w:t>
      </w:r>
      <w:bookmarkEnd w:id="38"/>
    </w:p>
    <w:p w14:paraId="345A760E" w14:textId="77777777" w:rsidR="00C01C35" w:rsidRDefault="00190DA6">
      <w:pPr>
        <w:widowControl/>
      </w:pPr>
      <w:r>
        <w:t>Abbreviations should be avoided under most circumstances. If needed, they can be used, but it is not preferable.</w:t>
      </w:r>
    </w:p>
    <w:p w14:paraId="0D6FCBFC" w14:textId="77777777" w:rsidR="00C01C35" w:rsidRDefault="00C01C35">
      <w:pPr>
        <w:widowControl/>
      </w:pPr>
    </w:p>
    <w:p w14:paraId="14F12E4F" w14:textId="77777777" w:rsidR="00C01C35" w:rsidRDefault="00190DA6">
      <w:pPr>
        <w:widowControl/>
      </w:pPr>
      <w:r>
        <w:t>On the first reference of an acronym, it shall be spelled out fully such that any future reference of the acronym can be expected to be understood by the reader</w:t>
      </w:r>
    </w:p>
    <w:p w14:paraId="038A432D" w14:textId="77777777" w:rsidR="00C01C35" w:rsidRDefault="00C01C35">
      <w:pPr>
        <w:spacing w:before="5"/>
        <w:rPr>
          <w:rFonts w:ascii="Times New Roman" w:eastAsia="Times New Roman" w:hAnsi="Times New Roman" w:cs="Times New Roman"/>
        </w:rPr>
      </w:pPr>
    </w:p>
    <w:p w14:paraId="6A3FCAD8" w14:textId="77777777" w:rsidR="00206E62" w:rsidRDefault="00206E62">
      <w:pPr>
        <w:spacing w:before="5"/>
        <w:rPr>
          <w:rFonts w:ascii="Times New Roman" w:eastAsia="Times New Roman" w:hAnsi="Times New Roman" w:cs="Times New Roman"/>
        </w:rPr>
      </w:pPr>
    </w:p>
    <w:p w14:paraId="2C55B4D5" w14:textId="77777777" w:rsidR="00C01C35" w:rsidRDefault="00190DA6" w:rsidP="00206E62">
      <w:pPr>
        <w:pStyle w:val="Heading3"/>
        <w:tabs>
          <w:tab w:val="left" w:pos="940"/>
        </w:tabs>
        <w:spacing w:before="60"/>
        <w:ind w:left="0" w:right="-20" w:firstLine="0"/>
      </w:pPr>
      <w:bookmarkStart w:id="39" w:name="_Toc514948890"/>
      <w:r>
        <w:t>5.2.3</w:t>
      </w:r>
      <w:r w:rsidR="00206E62">
        <w:t>.</w:t>
      </w:r>
      <w:r>
        <w:t xml:space="preserve"> Filename/Location standards</w:t>
      </w:r>
      <w:bookmarkEnd w:id="39"/>
    </w:p>
    <w:p w14:paraId="6F072C96" w14:textId="77777777" w:rsidR="00C01C35" w:rsidRDefault="00190DA6">
      <w:pPr>
        <w:numPr>
          <w:ilvl w:val="0"/>
          <w:numId w:val="28"/>
        </w:numPr>
      </w:pPr>
      <w:r>
        <w:t xml:space="preserve">All file and folder names will be in camel case with the first letter of every word in uppercase </w:t>
      </w:r>
    </w:p>
    <w:p w14:paraId="01467533" w14:textId="77777777" w:rsidR="00C01C35" w:rsidRDefault="00190DA6">
      <w:pPr>
        <w:numPr>
          <w:ilvl w:val="0"/>
          <w:numId w:val="28"/>
        </w:numPr>
      </w:pPr>
      <w:r>
        <w:t xml:space="preserve">There will be no white spaces in the file names </w:t>
      </w:r>
    </w:p>
    <w:p w14:paraId="070ADF00" w14:textId="77777777" w:rsidR="00C01C35" w:rsidRDefault="00190DA6">
      <w:pPr>
        <w:numPr>
          <w:ilvl w:val="0"/>
          <w:numId w:val="28"/>
        </w:numPr>
      </w:pPr>
      <w:r>
        <w:t>In the case that the filename consists of more than one word “_” will be used in between each word.</w:t>
      </w:r>
      <w:r>
        <w:rPr>
          <w:noProof/>
        </w:rPr>
        <w:drawing>
          <wp:anchor distT="0" distB="0" distL="114300" distR="114300" simplePos="0" relativeHeight="251648000" behindDoc="0" locked="0" layoutInCell="1" hidden="0" allowOverlap="1" wp14:anchorId="019823D5" wp14:editId="44A344EC">
            <wp:simplePos x="0" y="0"/>
            <wp:positionH relativeFrom="margin">
              <wp:posOffset>444500</wp:posOffset>
            </wp:positionH>
            <wp:positionV relativeFrom="paragraph">
              <wp:posOffset>165100</wp:posOffset>
            </wp:positionV>
            <wp:extent cx="37465" cy="127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1"/>
                    <a:srcRect/>
                    <a:stretch>
                      <a:fillRect/>
                    </a:stretch>
                  </pic:blipFill>
                  <pic:spPr>
                    <a:xfrm>
                      <a:off x="0" y="0"/>
                      <a:ext cx="37465" cy="1270"/>
                    </a:xfrm>
                    <a:prstGeom prst="rect">
                      <a:avLst/>
                    </a:prstGeom>
                    <a:ln/>
                  </pic:spPr>
                </pic:pic>
              </a:graphicData>
            </a:graphic>
          </wp:anchor>
        </w:drawing>
      </w:r>
    </w:p>
    <w:p w14:paraId="4719C2B1" w14:textId="77777777" w:rsidR="00C01C35" w:rsidRDefault="00190DA6">
      <w:pPr>
        <w:numPr>
          <w:ilvl w:val="0"/>
          <w:numId w:val="28"/>
        </w:numPr>
      </w:pPr>
      <w:r>
        <w:t xml:space="preserve">Management/Administration files will be named in the following format “filename </w:t>
      </w:r>
      <w:proofErr w:type="spellStart"/>
      <w:r>
        <w:t>yyyy</w:t>
      </w:r>
      <w:proofErr w:type="spellEnd"/>
      <w:r>
        <w:t xml:space="preserve"> mm dd”.</w:t>
      </w:r>
      <w:r>
        <w:rPr>
          <w:noProof/>
        </w:rPr>
        <w:drawing>
          <wp:anchor distT="0" distB="0" distL="114300" distR="114300" simplePos="0" relativeHeight="251649024" behindDoc="0" locked="0" layoutInCell="1" hidden="0" allowOverlap="1" wp14:anchorId="4697E176" wp14:editId="4BB134FF">
            <wp:simplePos x="0" y="0"/>
            <wp:positionH relativeFrom="margin">
              <wp:posOffset>4775200</wp:posOffset>
            </wp:positionH>
            <wp:positionV relativeFrom="paragraph">
              <wp:posOffset>165100</wp:posOffset>
            </wp:positionV>
            <wp:extent cx="37465" cy="1270"/>
            <wp:effectExtent l="0" t="0" r="0" b="0"/>
            <wp:wrapNone/>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2"/>
                    <a:srcRect/>
                    <a:stretch>
                      <a:fillRect/>
                    </a:stretch>
                  </pic:blipFill>
                  <pic:spPr>
                    <a:xfrm>
                      <a:off x="0" y="0"/>
                      <a:ext cx="37465" cy="1270"/>
                    </a:xfrm>
                    <a:prstGeom prst="rect">
                      <a:avLst/>
                    </a:prstGeom>
                    <a:ln/>
                  </pic:spPr>
                </pic:pic>
              </a:graphicData>
            </a:graphic>
          </wp:anchor>
        </w:drawing>
      </w:r>
      <w:r>
        <w:rPr>
          <w:noProof/>
        </w:rPr>
        <w:drawing>
          <wp:anchor distT="0" distB="0" distL="114300" distR="114300" simplePos="0" relativeHeight="251650048" behindDoc="0" locked="0" layoutInCell="1" hidden="0" allowOverlap="1" wp14:anchorId="684AFF43" wp14:editId="202FAB5F">
            <wp:simplePos x="0" y="0"/>
            <wp:positionH relativeFrom="margin">
              <wp:posOffset>4203700</wp:posOffset>
            </wp:positionH>
            <wp:positionV relativeFrom="paragraph">
              <wp:posOffset>165100</wp:posOffset>
            </wp:positionV>
            <wp:extent cx="37465" cy="1270"/>
            <wp:effectExtent l="0" t="0" r="0" b="0"/>
            <wp:wrapNone/>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3"/>
                    <a:srcRect/>
                    <a:stretch>
                      <a:fillRect/>
                    </a:stretch>
                  </pic:blipFill>
                  <pic:spPr>
                    <a:xfrm>
                      <a:off x="0" y="0"/>
                      <a:ext cx="37465" cy="1270"/>
                    </a:xfrm>
                    <a:prstGeom prst="rect">
                      <a:avLst/>
                    </a:prstGeom>
                    <a:ln/>
                  </pic:spPr>
                </pic:pic>
              </a:graphicData>
            </a:graphic>
          </wp:anchor>
        </w:drawing>
      </w:r>
      <w:r>
        <w:rPr>
          <w:noProof/>
        </w:rPr>
        <w:drawing>
          <wp:anchor distT="0" distB="0" distL="114300" distR="114300" simplePos="0" relativeHeight="251651072" behindDoc="0" locked="0" layoutInCell="1" hidden="0" allowOverlap="1" wp14:anchorId="5FCE22EB" wp14:editId="021E6F2F">
            <wp:simplePos x="0" y="0"/>
            <wp:positionH relativeFrom="margin">
              <wp:posOffset>4508500</wp:posOffset>
            </wp:positionH>
            <wp:positionV relativeFrom="paragraph">
              <wp:posOffset>165100</wp:posOffset>
            </wp:positionV>
            <wp:extent cx="37465" cy="1270"/>
            <wp:effectExtent l="0" t="0" r="0" b="0"/>
            <wp:wrapNone/>
            <wp:docPr id="1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37465" cy="1270"/>
                    </a:xfrm>
                    <a:prstGeom prst="rect">
                      <a:avLst/>
                    </a:prstGeom>
                    <a:ln/>
                  </pic:spPr>
                </pic:pic>
              </a:graphicData>
            </a:graphic>
          </wp:anchor>
        </w:drawing>
      </w:r>
    </w:p>
    <w:p w14:paraId="424ECE6A" w14:textId="77777777" w:rsidR="00C01C35" w:rsidRDefault="00C01C35">
      <w:pPr>
        <w:ind w:left="1440" w:right="49" w:firstLine="0"/>
        <w:rPr>
          <w:rFonts w:ascii="Book Antiqua" w:eastAsia="Book Antiqua" w:hAnsi="Book Antiqua" w:cs="Book Antiqua"/>
          <w:sz w:val="20"/>
          <w:szCs w:val="20"/>
          <w:highlight w:val="green"/>
        </w:rPr>
      </w:pPr>
    </w:p>
    <w:p w14:paraId="64518D06" w14:textId="77777777" w:rsidR="00C01C35" w:rsidRDefault="00C01C35">
      <w:pPr>
        <w:spacing w:before="3"/>
        <w:rPr>
          <w:sz w:val="11"/>
          <w:szCs w:val="11"/>
        </w:rPr>
      </w:pPr>
    </w:p>
    <w:p w14:paraId="279C1B30" w14:textId="77777777" w:rsidR="00C01C35" w:rsidRDefault="00190DA6">
      <w:pPr>
        <w:ind w:left="1440" w:right="201" w:firstLine="0"/>
        <w:rPr>
          <w:rFonts w:ascii="Book Antiqua" w:eastAsia="Book Antiqua" w:hAnsi="Book Antiqua" w:cs="Book Antiqua"/>
          <w:sz w:val="20"/>
          <w:szCs w:val="20"/>
          <w:highlight w:val="yellow"/>
        </w:rPr>
      </w:pPr>
      <w:r>
        <w:rPr>
          <w:noProof/>
        </w:rPr>
        <w:drawing>
          <wp:anchor distT="0" distB="0" distL="114300" distR="114300" simplePos="0" relativeHeight="251652096" behindDoc="0" locked="0" layoutInCell="1" hidden="0" allowOverlap="1" wp14:anchorId="649C216F" wp14:editId="54BB847B">
            <wp:simplePos x="0" y="0"/>
            <wp:positionH relativeFrom="margin">
              <wp:posOffset>3962400</wp:posOffset>
            </wp:positionH>
            <wp:positionV relativeFrom="paragraph">
              <wp:posOffset>114300</wp:posOffset>
            </wp:positionV>
            <wp:extent cx="37465" cy="1270"/>
            <wp:effectExtent l="0" t="0" r="0" b="0"/>
            <wp:wrapNone/>
            <wp:docPr id="1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5"/>
                    <a:srcRect/>
                    <a:stretch>
                      <a:fillRect/>
                    </a:stretch>
                  </pic:blipFill>
                  <pic:spPr>
                    <a:xfrm>
                      <a:off x="0" y="0"/>
                      <a:ext cx="37465" cy="1270"/>
                    </a:xfrm>
                    <a:prstGeom prst="rect">
                      <a:avLst/>
                    </a:prstGeom>
                    <a:ln/>
                  </pic:spPr>
                </pic:pic>
              </a:graphicData>
            </a:graphic>
          </wp:anchor>
        </w:drawing>
      </w:r>
      <w:r>
        <w:rPr>
          <w:noProof/>
        </w:rPr>
        <w:drawing>
          <wp:anchor distT="0" distB="0" distL="114300" distR="114300" simplePos="0" relativeHeight="251653120" behindDoc="0" locked="0" layoutInCell="1" hidden="0" allowOverlap="1" wp14:anchorId="38D63568" wp14:editId="0CCB9EA4">
            <wp:simplePos x="0" y="0"/>
            <wp:positionH relativeFrom="margin">
              <wp:posOffset>3327400</wp:posOffset>
            </wp:positionH>
            <wp:positionV relativeFrom="paragraph">
              <wp:posOffset>114300</wp:posOffset>
            </wp:positionV>
            <wp:extent cx="37465" cy="1270"/>
            <wp:effectExtent l="0" t="0" r="0" b="0"/>
            <wp:wrapNone/>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6"/>
                    <a:srcRect/>
                    <a:stretch>
                      <a:fillRect/>
                    </a:stretch>
                  </pic:blipFill>
                  <pic:spPr>
                    <a:xfrm>
                      <a:off x="0" y="0"/>
                      <a:ext cx="37465" cy="1270"/>
                    </a:xfrm>
                    <a:prstGeom prst="rect">
                      <a:avLst/>
                    </a:prstGeom>
                    <a:ln/>
                  </pic:spPr>
                </pic:pic>
              </a:graphicData>
            </a:graphic>
          </wp:anchor>
        </w:drawing>
      </w:r>
    </w:p>
    <w:p w14:paraId="2ACBCB84" w14:textId="77777777" w:rsidR="00C01C35" w:rsidRDefault="00190DA6" w:rsidP="00206E62">
      <w:pPr>
        <w:pStyle w:val="Heading3"/>
        <w:ind w:left="0" w:right="201" w:firstLine="0"/>
      </w:pPr>
      <w:bookmarkStart w:id="40" w:name="_Toc514948891"/>
      <w:r>
        <w:lastRenderedPageBreak/>
        <w:t>5.2.4 Git Standards:</w:t>
      </w:r>
      <w:bookmarkEnd w:id="40"/>
    </w:p>
    <w:p w14:paraId="674B60F1" w14:textId="77777777" w:rsidR="00206E62" w:rsidRPr="00206E62" w:rsidRDefault="00206E62" w:rsidP="00206E62"/>
    <w:p w14:paraId="51D2DD29" w14:textId="77777777" w:rsidR="00C01C35" w:rsidRDefault="00190DA6" w:rsidP="00206E62">
      <w:pPr>
        <w:numPr>
          <w:ilvl w:val="0"/>
          <w:numId w:val="28"/>
        </w:numPr>
        <w:jc w:val="both"/>
      </w:pPr>
      <w:r>
        <w:t>Always pull from either develop or the branch you are in before you start coding.</w:t>
      </w:r>
    </w:p>
    <w:p w14:paraId="217B3F0B" w14:textId="77777777" w:rsidR="00C01C35" w:rsidRDefault="00190DA6" w:rsidP="00206E62">
      <w:pPr>
        <w:numPr>
          <w:ilvl w:val="0"/>
          <w:numId w:val="28"/>
        </w:numPr>
        <w:jc w:val="both"/>
      </w:pPr>
      <w:r>
        <w:t>Always create a new branch when you are working on a feature. One branch should only contain codes related to one feature.</w:t>
      </w:r>
    </w:p>
    <w:p w14:paraId="102E57F9" w14:textId="77777777" w:rsidR="00C01C35" w:rsidRDefault="00190DA6" w:rsidP="00206E62">
      <w:pPr>
        <w:numPr>
          <w:ilvl w:val="0"/>
          <w:numId w:val="28"/>
        </w:numPr>
        <w:jc w:val="both"/>
      </w:pPr>
      <w:r>
        <w:t>Always branch out from develop to ensure that you get the latest copy of another members work. This reduces merge conflict significantly.</w:t>
      </w:r>
    </w:p>
    <w:p w14:paraId="5CF1B02A" w14:textId="77777777" w:rsidR="00C01C35" w:rsidRDefault="00190DA6" w:rsidP="00206E62">
      <w:pPr>
        <w:numPr>
          <w:ilvl w:val="0"/>
          <w:numId w:val="28"/>
        </w:numPr>
        <w:jc w:val="both"/>
      </w:pPr>
      <w:r>
        <w:t>Always create a pull request to merge back to develop once you have completed development and add other members for code review.</w:t>
      </w:r>
    </w:p>
    <w:p w14:paraId="3F002AC0" w14:textId="77777777" w:rsidR="00C01C35" w:rsidRDefault="00190DA6" w:rsidP="00206E62">
      <w:pPr>
        <w:numPr>
          <w:ilvl w:val="0"/>
          <w:numId w:val="28"/>
        </w:numPr>
        <w:jc w:val="both"/>
      </w:pPr>
      <w:r>
        <w:t>Use git diff or git add -p to make sure you are not pushing anything unnecessary</w:t>
      </w:r>
    </w:p>
    <w:p w14:paraId="0474EC62" w14:textId="77777777" w:rsidR="00C01C35" w:rsidRDefault="00190DA6" w:rsidP="00206E62">
      <w:pPr>
        <w:numPr>
          <w:ilvl w:val="0"/>
          <w:numId w:val="28"/>
        </w:numPr>
        <w:jc w:val="both"/>
      </w:pPr>
      <w:r>
        <w:t xml:space="preserve">Keep the branch names and commit message meaningful. </w:t>
      </w:r>
      <w:proofErr w:type="spellStart"/>
      <w:r>
        <w:t>krishna_branch</w:t>
      </w:r>
      <w:proofErr w:type="spellEnd"/>
      <w:r>
        <w:t xml:space="preserve"> might not provide a lot of information about the branch is but feature/hand-gesture-swipe-right does.</w:t>
      </w:r>
    </w:p>
    <w:p w14:paraId="149D1CE8" w14:textId="77777777" w:rsidR="00C01C35" w:rsidRDefault="00190DA6" w:rsidP="00206E62">
      <w:pPr>
        <w:numPr>
          <w:ilvl w:val="0"/>
          <w:numId w:val="28"/>
        </w:numPr>
        <w:jc w:val="both"/>
      </w:pPr>
      <w:r>
        <w:t>Commit more often and small section of codes. Only one issue needs to be addressed in one commit.</w:t>
      </w:r>
    </w:p>
    <w:p w14:paraId="6A6AB7B0" w14:textId="77777777" w:rsidR="00C01C35" w:rsidRDefault="00190DA6" w:rsidP="00206E62">
      <w:pPr>
        <w:numPr>
          <w:ilvl w:val="0"/>
          <w:numId w:val="28"/>
        </w:numPr>
        <w:jc w:val="both"/>
      </w:pPr>
      <w:r>
        <w:t>Never push anything to develop or master or somebody else’s branch unless the need.</w:t>
      </w:r>
    </w:p>
    <w:p w14:paraId="1B15B8C0" w14:textId="77777777" w:rsidR="00C01C35" w:rsidRDefault="00190DA6" w:rsidP="00206E62">
      <w:pPr>
        <w:numPr>
          <w:ilvl w:val="0"/>
          <w:numId w:val="28"/>
        </w:numPr>
        <w:jc w:val="both"/>
      </w:pPr>
      <w:r>
        <w:t>Do not work on multiple branches/feature at once. This will create merge conflict.</w:t>
      </w:r>
    </w:p>
    <w:p w14:paraId="2B5D611D" w14:textId="77777777" w:rsidR="00C01C35" w:rsidRDefault="00190DA6" w:rsidP="00206E62">
      <w:pPr>
        <w:numPr>
          <w:ilvl w:val="0"/>
          <w:numId w:val="28"/>
        </w:numPr>
        <w:jc w:val="both"/>
      </w:pPr>
      <w:r>
        <w:t xml:space="preserve">If there is a </w:t>
      </w:r>
      <w:r w:rsidR="00206E62">
        <w:t>merge conflict</w:t>
      </w:r>
      <w:r>
        <w:t>, try to solve it locally. If unsure, do not push it to the cloud.</w:t>
      </w:r>
    </w:p>
    <w:p w14:paraId="38635453" w14:textId="77777777" w:rsidR="00C01C35" w:rsidRDefault="00190DA6" w:rsidP="00206E62">
      <w:pPr>
        <w:numPr>
          <w:ilvl w:val="0"/>
          <w:numId w:val="28"/>
        </w:numPr>
        <w:jc w:val="both"/>
      </w:pPr>
      <w:r>
        <w:t xml:space="preserve">While reviewing, check the code difference in the </w:t>
      </w:r>
      <w:r w:rsidR="00206E62">
        <w:t>GitHub</w:t>
      </w:r>
      <w:r>
        <w:t xml:space="preserve">, pull the repo locally and run the code and verify everything is working as intended. Check if any unit test </w:t>
      </w:r>
      <w:r w:rsidR="00206E62">
        <w:t>is</w:t>
      </w:r>
      <w:r>
        <w:t xml:space="preserve"> failing if everything is all good, then only approve the pull request.</w:t>
      </w:r>
    </w:p>
    <w:p w14:paraId="55A6D63C" w14:textId="77777777" w:rsidR="00C01C35" w:rsidRDefault="00190DA6" w:rsidP="00206E62">
      <w:pPr>
        <w:numPr>
          <w:ilvl w:val="0"/>
          <w:numId w:val="28"/>
        </w:numPr>
        <w:jc w:val="both"/>
      </w:pPr>
      <w:r>
        <w:t>A pull request can be merged only if all reviewer have approved and any pull request must have at least 2 reviewers.</w:t>
      </w:r>
    </w:p>
    <w:p w14:paraId="7C758CB7" w14:textId="77777777" w:rsidR="00C01C35" w:rsidRDefault="00C01C35">
      <w:pPr>
        <w:ind w:right="201"/>
        <w:rPr>
          <w:rFonts w:ascii="Book Antiqua" w:eastAsia="Book Antiqua" w:hAnsi="Book Antiqua" w:cs="Book Antiqua"/>
          <w:sz w:val="20"/>
          <w:szCs w:val="20"/>
        </w:rPr>
      </w:pPr>
    </w:p>
    <w:p w14:paraId="44A44F47" w14:textId="77777777" w:rsidR="00C01C35" w:rsidRDefault="00190DA6" w:rsidP="00206E62">
      <w:pPr>
        <w:pStyle w:val="Heading3"/>
        <w:ind w:left="0" w:right="201" w:firstLine="0"/>
      </w:pPr>
      <w:bookmarkStart w:id="41" w:name="_Toc514948892"/>
      <w:r>
        <w:t>5.2.5</w:t>
      </w:r>
      <w:r w:rsidR="00206E62">
        <w:t xml:space="preserve">. </w:t>
      </w:r>
      <w:r>
        <w:t>Document Releases</w:t>
      </w:r>
      <w:bookmarkEnd w:id="41"/>
      <w:r>
        <w:t xml:space="preserve"> </w:t>
      </w:r>
    </w:p>
    <w:p w14:paraId="6E8227F0" w14:textId="77777777" w:rsidR="00C01C35" w:rsidRDefault="00C01C35" w:rsidP="00293B7B">
      <w:pPr>
        <w:ind w:right="201"/>
        <w:jc w:val="both"/>
        <w:rPr>
          <w:rFonts w:ascii="Book Antiqua" w:eastAsia="Book Antiqua" w:hAnsi="Book Antiqua" w:cs="Book Antiqua"/>
          <w:sz w:val="20"/>
          <w:szCs w:val="20"/>
        </w:rPr>
      </w:pPr>
    </w:p>
    <w:p w14:paraId="12431787" w14:textId="77777777" w:rsidR="00C01C35" w:rsidRDefault="00206E62" w:rsidP="00293B7B">
      <w:pPr>
        <w:jc w:val="both"/>
      </w:pPr>
      <w:r>
        <w:t>If</w:t>
      </w:r>
      <w:r w:rsidR="00190DA6">
        <w:t xml:space="preserve"> a document is released to an outside party; be it submission to the university or the </w:t>
      </w:r>
      <w:r w:rsidR="003D33CD">
        <w:t>client,</w:t>
      </w:r>
      <w:r w:rsidR="00190DA6">
        <w:t xml:space="preserve"> it must be:</w:t>
      </w:r>
    </w:p>
    <w:p w14:paraId="32EA5AE7" w14:textId="77777777" w:rsidR="00C01C35" w:rsidRDefault="00190DA6" w:rsidP="00293B7B">
      <w:pPr>
        <w:numPr>
          <w:ilvl w:val="0"/>
          <w:numId w:val="14"/>
        </w:numPr>
        <w:contextualSpacing/>
        <w:jc w:val="both"/>
      </w:pPr>
      <w:r>
        <w:t>Converted into a static format such as a pdf</w:t>
      </w:r>
    </w:p>
    <w:p w14:paraId="63AE26FC" w14:textId="77777777" w:rsidR="00C01C35" w:rsidRDefault="00190DA6" w:rsidP="00293B7B">
      <w:pPr>
        <w:numPr>
          <w:ilvl w:val="0"/>
          <w:numId w:val="14"/>
        </w:numPr>
        <w:contextualSpacing/>
        <w:jc w:val="both"/>
      </w:pPr>
      <w:r>
        <w:t>Appropriately renamed with a revision number</w:t>
      </w:r>
    </w:p>
    <w:p w14:paraId="2B1A6DEF" w14:textId="77777777" w:rsidR="00C01C35" w:rsidRDefault="00190DA6" w:rsidP="00293B7B">
      <w:pPr>
        <w:numPr>
          <w:ilvl w:val="0"/>
          <w:numId w:val="14"/>
        </w:numPr>
        <w:contextualSpacing/>
        <w:jc w:val="both"/>
      </w:pPr>
      <w:r>
        <w:t>Moved to a release folder within its current folder</w:t>
      </w:r>
    </w:p>
    <w:p w14:paraId="2FF8423E" w14:textId="77777777" w:rsidR="00C01C35" w:rsidRDefault="00190DA6" w:rsidP="00293B7B">
      <w:pPr>
        <w:jc w:val="both"/>
      </w:pPr>
      <w:r>
        <w:t xml:space="preserve">Each release will be named as follows: filename </w:t>
      </w:r>
      <w:proofErr w:type="spellStart"/>
      <w:r w:rsidR="003D33CD">
        <w:t>rxxx</w:t>
      </w:r>
      <w:proofErr w:type="spellEnd"/>
      <w:r w:rsidR="003D33CD">
        <w:t>, where</w:t>
      </w:r>
      <w:r>
        <w:t xml:space="preserve"> xxx is a number.  The first release will be 100 and each additional release will be incremented by 10 i.e.   filename r100 will be followed by filename r110.</w:t>
      </w:r>
      <w:r>
        <w:rPr>
          <w:noProof/>
        </w:rPr>
        <w:drawing>
          <wp:anchor distT="0" distB="0" distL="114300" distR="114300" simplePos="0" relativeHeight="251654144" behindDoc="0" locked="0" layoutInCell="1" hidden="0" allowOverlap="1" wp14:anchorId="7A91B478" wp14:editId="42C556F4">
            <wp:simplePos x="0" y="0"/>
            <wp:positionH relativeFrom="margin">
              <wp:posOffset>2794000</wp:posOffset>
            </wp:positionH>
            <wp:positionV relativeFrom="paragraph">
              <wp:posOffset>165100</wp:posOffset>
            </wp:positionV>
            <wp:extent cx="37465" cy="1270"/>
            <wp:effectExtent l="0" t="0" r="0" b="0"/>
            <wp:wrapNone/>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7"/>
                    <a:srcRect/>
                    <a:stretch>
                      <a:fillRect/>
                    </a:stretch>
                  </pic:blipFill>
                  <pic:spPr>
                    <a:xfrm>
                      <a:off x="0" y="0"/>
                      <a:ext cx="37465" cy="1270"/>
                    </a:xfrm>
                    <a:prstGeom prst="rect">
                      <a:avLst/>
                    </a:prstGeom>
                    <a:ln/>
                  </pic:spPr>
                </pic:pic>
              </a:graphicData>
            </a:graphic>
          </wp:anchor>
        </w:drawing>
      </w:r>
      <w:r>
        <w:rPr>
          <w:noProof/>
        </w:rPr>
        <w:drawing>
          <wp:anchor distT="0" distB="0" distL="114300" distR="114300" simplePos="0" relativeHeight="251656192" behindDoc="0" locked="0" layoutInCell="1" hidden="0" allowOverlap="1" wp14:anchorId="27A5B61E" wp14:editId="1B4870D2">
            <wp:simplePos x="0" y="0"/>
            <wp:positionH relativeFrom="margin">
              <wp:posOffset>4368800</wp:posOffset>
            </wp:positionH>
            <wp:positionV relativeFrom="paragraph">
              <wp:posOffset>317500</wp:posOffset>
            </wp:positionV>
            <wp:extent cx="37465" cy="1270"/>
            <wp:effectExtent l="0" t="0" r="0" b="0"/>
            <wp:wrapNone/>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37465" cy="1270"/>
                    </a:xfrm>
                    <a:prstGeom prst="rect">
                      <a:avLst/>
                    </a:prstGeom>
                    <a:ln/>
                  </pic:spPr>
                </pic:pic>
              </a:graphicData>
            </a:graphic>
          </wp:anchor>
        </w:drawing>
      </w:r>
      <w:r>
        <w:rPr>
          <w:noProof/>
        </w:rPr>
        <w:drawing>
          <wp:anchor distT="0" distB="0" distL="114300" distR="114300" simplePos="0" relativeHeight="251658240" behindDoc="0" locked="0" layoutInCell="1" hidden="0" allowOverlap="1" wp14:anchorId="451CEC8C" wp14:editId="01ABA2E9">
            <wp:simplePos x="0" y="0"/>
            <wp:positionH relativeFrom="margin">
              <wp:posOffset>520700</wp:posOffset>
            </wp:positionH>
            <wp:positionV relativeFrom="paragraph">
              <wp:posOffset>469900</wp:posOffset>
            </wp:positionV>
            <wp:extent cx="37465" cy="1270"/>
            <wp:effectExtent l="0" t="0" r="0" b="0"/>
            <wp:wrapNone/>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6"/>
                    <a:srcRect/>
                    <a:stretch>
                      <a:fillRect/>
                    </a:stretch>
                  </pic:blipFill>
                  <pic:spPr>
                    <a:xfrm>
                      <a:off x="0" y="0"/>
                      <a:ext cx="37465" cy="1270"/>
                    </a:xfrm>
                    <a:prstGeom prst="rect">
                      <a:avLst/>
                    </a:prstGeom>
                    <a:ln/>
                  </pic:spPr>
                </pic:pic>
              </a:graphicData>
            </a:graphic>
          </wp:anchor>
        </w:drawing>
      </w:r>
    </w:p>
    <w:p w14:paraId="621204E3" w14:textId="77777777" w:rsidR="00C01C35" w:rsidRDefault="00C01C35">
      <w:pPr>
        <w:spacing w:before="5"/>
        <w:rPr>
          <w:rFonts w:ascii="Times New Roman" w:eastAsia="Times New Roman" w:hAnsi="Times New Roman" w:cs="Times New Roman"/>
        </w:rPr>
      </w:pPr>
    </w:p>
    <w:p w14:paraId="6852536D" w14:textId="77777777" w:rsidR="003D33CD" w:rsidRDefault="003D33CD" w:rsidP="003D33CD">
      <w:pPr>
        <w:pStyle w:val="Heading2"/>
        <w:spacing w:before="5"/>
        <w:ind w:left="0" w:firstLine="0"/>
        <w:rPr>
          <w:sz w:val="22"/>
          <w:szCs w:val="22"/>
        </w:rPr>
      </w:pPr>
    </w:p>
    <w:p w14:paraId="39576A12" w14:textId="77777777" w:rsidR="003D33CD" w:rsidRDefault="003D33CD" w:rsidP="003D33CD">
      <w:pPr>
        <w:pStyle w:val="Heading2"/>
        <w:spacing w:before="5"/>
        <w:ind w:left="0" w:firstLine="0"/>
      </w:pPr>
    </w:p>
    <w:p w14:paraId="698CF679" w14:textId="77777777" w:rsidR="00C01C35" w:rsidRDefault="00190DA6" w:rsidP="003D33CD">
      <w:pPr>
        <w:pStyle w:val="Heading2"/>
        <w:spacing w:before="5"/>
        <w:ind w:left="0" w:firstLine="0"/>
      </w:pPr>
      <w:bookmarkStart w:id="42" w:name="_Toc514948893"/>
      <w:r>
        <w:t>5.3 Practices</w:t>
      </w:r>
      <w:bookmarkEnd w:id="42"/>
      <w:r>
        <w:t xml:space="preserve"> </w:t>
      </w:r>
    </w:p>
    <w:p w14:paraId="5FD87A2A" w14:textId="77777777" w:rsidR="00C01C35" w:rsidRDefault="00C01C35">
      <w:pPr>
        <w:spacing w:before="5"/>
        <w:rPr>
          <w:rFonts w:ascii="Times New Roman" w:eastAsia="Times New Roman" w:hAnsi="Times New Roman" w:cs="Times New Roman"/>
          <w:b/>
          <w:sz w:val="28"/>
          <w:szCs w:val="28"/>
        </w:rPr>
      </w:pPr>
    </w:p>
    <w:p w14:paraId="0ED380EA" w14:textId="77777777" w:rsidR="00C01C35" w:rsidRDefault="00190DA6">
      <w:r>
        <w:t xml:space="preserve">The practices listed below will be used for quality control purposes. All the listed practices shall be followed throughout the whole software development life </w:t>
      </w:r>
      <w:r w:rsidR="003D33CD">
        <w:t>cycle. Practices</w:t>
      </w:r>
      <w:r>
        <w:t xml:space="preserve"> will be audited to ensure that they are being followed appropriately.</w:t>
      </w:r>
    </w:p>
    <w:p w14:paraId="63055ACF" w14:textId="77777777" w:rsidR="00C01C35" w:rsidRDefault="00190DA6" w:rsidP="003D33CD">
      <w:pPr>
        <w:pStyle w:val="Heading3"/>
        <w:spacing w:before="240"/>
        <w:ind w:left="0" w:firstLine="0"/>
      </w:pPr>
      <w:bookmarkStart w:id="43" w:name="_Toc514948894"/>
      <w:r>
        <w:lastRenderedPageBreak/>
        <w:t>5.3.1</w:t>
      </w:r>
      <w:r w:rsidR="003D33CD">
        <w:t>.</w:t>
      </w:r>
      <w:r>
        <w:t xml:space="preserve"> Communication Practices</w:t>
      </w:r>
      <w:bookmarkEnd w:id="43"/>
      <w:r>
        <w:t xml:space="preserve"> </w:t>
      </w:r>
    </w:p>
    <w:p w14:paraId="5F79B42E" w14:textId="77777777" w:rsidR="00C01C35" w:rsidRDefault="00C01C35">
      <w:pPr>
        <w:ind w:left="100" w:right="6490"/>
        <w:jc w:val="both"/>
        <w:rPr>
          <w:rFonts w:ascii="Times New Roman" w:eastAsia="Times New Roman" w:hAnsi="Times New Roman" w:cs="Times New Roman"/>
          <w:sz w:val="24"/>
          <w:szCs w:val="24"/>
        </w:rPr>
      </w:pPr>
    </w:p>
    <w:p w14:paraId="5B0221A6" w14:textId="77777777" w:rsidR="00C01C35" w:rsidRDefault="00190DA6" w:rsidP="003D33CD">
      <w:pPr>
        <w:pStyle w:val="Heading4"/>
        <w:ind w:left="0"/>
      </w:pPr>
      <w:bookmarkStart w:id="44" w:name="_Toc514948895"/>
      <w:r>
        <w:t>5.3.1.1</w:t>
      </w:r>
      <w:r w:rsidR="003D33CD">
        <w:t>.</w:t>
      </w:r>
      <w:r>
        <w:t xml:space="preserve"> Client</w:t>
      </w:r>
      <w:bookmarkEnd w:id="44"/>
      <w:r>
        <w:t xml:space="preserve"> </w:t>
      </w:r>
    </w:p>
    <w:p w14:paraId="7BD1CE71" w14:textId="77777777" w:rsidR="003D33CD" w:rsidRPr="003D33CD" w:rsidRDefault="003D33CD" w:rsidP="003D33CD"/>
    <w:p w14:paraId="3AE9CFE5" w14:textId="77777777" w:rsidR="00C01C35" w:rsidRDefault="00190DA6">
      <w:pPr>
        <w:numPr>
          <w:ilvl w:val="0"/>
          <w:numId w:val="12"/>
        </w:numPr>
        <w:ind w:hanging="360"/>
      </w:pPr>
      <w:r>
        <w:t xml:space="preserve">The client shall only be contacted through the client liaison </w:t>
      </w:r>
    </w:p>
    <w:p w14:paraId="36D94DFF" w14:textId="77777777" w:rsidR="00C01C35" w:rsidRDefault="003D33CD">
      <w:pPr>
        <w:numPr>
          <w:ilvl w:val="0"/>
          <w:numId w:val="12"/>
        </w:numPr>
        <w:ind w:hanging="360"/>
      </w:pPr>
      <w:r>
        <w:t>If</w:t>
      </w:r>
      <w:r w:rsidR="00190DA6">
        <w:t xml:space="preserve"> the Client liaison is not available a replacement will be selected in advance and approved by the Supervisor.</w:t>
      </w:r>
    </w:p>
    <w:p w14:paraId="49920641" w14:textId="77777777" w:rsidR="00C01C35" w:rsidRDefault="00190DA6">
      <w:pPr>
        <w:numPr>
          <w:ilvl w:val="0"/>
          <w:numId w:val="12"/>
        </w:numPr>
        <w:ind w:hanging="360"/>
      </w:pPr>
      <w:r>
        <w:t>Contact will be primarily made through email.</w:t>
      </w:r>
    </w:p>
    <w:p w14:paraId="0206C48F" w14:textId="77777777" w:rsidR="00C01C35" w:rsidRDefault="00190DA6">
      <w:pPr>
        <w:numPr>
          <w:ilvl w:val="0"/>
          <w:numId w:val="12"/>
        </w:numPr>
        <w:ind w:hanging="360"/>
      </w:pPr>
      <w:r>
        <w:t xml:space="preserve">Meetings with the client shall be regular, taking place approximately every two weeks. The client will be contacted more regularly through email after supervisor </w:t>
      </w:r>
      <w:r w:rsidR="003D33CD">
        <w:t>approval.</w:t>
      </w:r>
      <w:r>
        <w:t xml:space="preserve"> </w:t>
      </w:r>
    </w:p>
    <w:p w14:paraId="58AF465D" w14:textId="77777777" w:rsidR="00C01C35" w:rsidRDefault="00190DA6">
      <w:pPr>
        <w:numPr>
          <w:ilvl w:val="0"/>
          <w:numId w:val="12"/>
        </w:numPr>
        <w:ind w:hanging="360"/>
      </w:pPr>
      <w:r>
        <w:t xml:space="preserve">Every available member should attend the Client </w:t>
      </w:r>
      <w:r w:rsidR="003D33CD">
        <w:t>meeting, if</w:t>
      </w:r>
      <w:r>
        <w:t xml:space="preserve"> unable to attend the meeting inform the Team Leader 24 hours in advance.</w:t>
      </w:r>
    </w:p>
    <w:p w14:paraId="572B4244" w14:textId="77777777" w:rsidR="00C01C35" w:rsidRDefault="00190DA6">
      <w:pPr>
        <w:numPr>
          <w:ilvl w:val="0"/>
          <w:numId w:val="12"/>
        </w:numPr>
        <w:ind w:hanging="360"/>
      </w:pPr>
      <w:r>
        <w:t xml:space="preserve">Client meeting (with the client’s consent) will be recorded and minutes taken </w:t>
      </w:r>
    </w:p>
    <w:p w14:paraId="319A0B70" w14:textId="77777777" w:rsidR="00C01C35" w:rsidRDefault="00C01C35"/>
    <w:p w14:paraId="7DB58E44" w14:textId="77777777" w:rsidR="00C01C35" w:rsidRDefault="00190DA6" w:rsidP="003D33CD">
      <w:pPr>
        <w:pStyle w:val="Heading4"/>
        <w:ind w:left="0"/>
      </w:pPr>
      <w:bookmarkStart w:id="45" w:name="_Toc514948896"/>
      <w:r>
        <w:t>5.3.1.2</w:t>
      </w:r>
      <w:r w:rsidR="003D33CD">
        <w:t xml:space="preserve">. </w:t>
      </w:r>
      <w:r>
        <w:t>Team</w:t>
      </w:r>
      <w:bookmarkEnd w:id="45"/>
    </w:p>
    <w:p w14:paraId="391FCAF4" w14:textId="77777777" w:rsidR="00C01C35" w:rsidRDefault="00C01C35"/>
    <w:p w14:paraId="13B9BD0C" w14:textId="77777777" w:rsidR="00C01C35" w:rsidRDefault="00190DA6">
      <w:pPr>
        <w:numPr>
          <w:ilvl w:val="0"/>
          <w:numId w:val="42"/>
        </w:numPr>
        <w:contextualSpacing/>
      </w:pPr>
      <w:r>
        <w:t>The primary mode of communication when not able to communicate face to face will be through slack.</w:t>
      </w:r>
    </w:p>
    <w:p w14:paraId="579636FF" w14:textId="77777777" w:rsidR="00C01C35" w:rsidRDefault="00190DA6">
      <w:pPr>
        <w:numPr>
          <w:ilvl w:val="0"/>
          <w:numId w:val="42"/>
        </w:numPr>
        <w:contextualSpacing/>
      </w:pPr>
      <w:r>
        <w:t>Messages sent to the group on slack should be acknowledged once read.</w:t>
      </w:r>
    </w:p>
    <w:p w14:paraId="38C8B2F9" w14:textId="77777777" w:rsidR="00C01C35" w:rsidRDefault="00190DA6">
      <w:pPr>
        <w:numPr>
          <w:ilvl w:val="0"/>
          <w:numId w:val="42"/>
        </w:numPr>
        <w:contextualSpacing/>
      </w:pPr>
      <w:r>
        <w:t>Should respond to messages on slack within 24 hours.</w:t>
      </w:r>
    </w:p>
    <w:p w14:paraId="0686C83D" w14:textId="77777777" w:rsidR="00C01C35" w:rsidRDefault="00190DA6">
      <w:pPr>
        <w:numPr>
          <w:ilvl w:val="0"/>
          <w:numId w:val="42"/>
        </w:numPr>
        <w:contextualSpacing/>
      </w:pPr>
      <w:r>
        <w:t>Polls made on slack will be considered over 24 hours after initiated.</w:t>
      </w:r>
    </w:p>
    <w:p w14:paraId="7BBC6E19" w14:textId="77777777" w:rsidR="00C01C35" w:rsidRDefault="00190DA6">
      <w:pPr>
        <w:numPr>
          <w:ilvl w:val="0"/>
          <w:numId w:val="42"/>
        </w:numPr>
        <w:contextualSpacing/>
      </w:pPr>
      <w:r>
        <w:t>The ‘announcements’ channel on slack will be used to communicate group wide notices, the ‘announcements’ channel should not be used to hold any discussions.</w:t>
      </w:r>
    </w:p>
    <w:p w14:paraId="06D8C027" w14:textId="77777777" w:rsidR="00C01C35" w:rsidRDefault="00190DA6">
      <w:pPr>
        <w:numPr>
          <w:ilvl w:val="0"/>
          <w:numId w:val="42"/>
        </w:numPr>
        <w:contextualSpacing/>
      </w:pPr>
      <w:r>
        <w:t>General discussions should only be conducted on the ‘general’ channel on slack.</w:t>
      </w:r>
    </w:p>
    <w:p w14:paraId="44505070" w14:textId="77777777" w:rsidR="00C01C35" w:rsidRDefault="00190DA6">
      <w:pPr>
        <w:numPr>
          <w:ilvl w:val="0"/>
          <w:numId w:val="42"/>
        </w:numPr>
        <w:contextualSpacing/>
      </w:pPr>
      <w:r>
        <w:t>Meeting times and locations should be put up on the ‘room-booking’ channel on slack 24 hours prior to the meeting.</w:t>
      </w:r>
    </w:p>
    <w:p w14:paraId="582AC256" w14:textId="77777777" w:rsidR="00C01C35" w:rsidRDefault="00190DA6">
      <w:pPr>
        <w:numPr>
          <w:ilvl w:val="0"/>
          <w:numId w:val="42"/>
        </w:numPr>
        <w:contextualSpacing/>
      </w:pPr>
      <w:r>
        <w:t>Polls will be held in the ‘polls’ channel on slack.</w:t>
      </w:r>
    </w:p>
    <w:p w14:paraId="7B6E3B6C" w14:textId="77777777" w:rsidR="00C01C35" w:rsidRDefault="00190DA6">
      <w:pPr>
        <w:numPr>
          <w:ilvl w:val="0"/>
          <w:numId w:val="42"/>
        </w:numPr>
        <w:contextualSpacing/>
      </w:pPr>
      <w:r>
        <w:t>All other discussions and announcements shall take place in the slack channels assigned to that topic.</w:t>
      </w:r>
    </w:p>
    <w:p w14:paraId="4EEAAACD" w14:textId="77777777" w:rsidR="00C01C35" w:rsidRDefault="00190DA6">
      <w:pPr>
        <w:numPr>
          <w:ilvl w:val="0"/>
          <w:numId w:val="42"/>
        </w:numPr>
        <w:contextualSpacing/>
      </w:pPr>
      <w:r>
        <w:t>Student email addresses are to be used in all email communications.</w:t>
      </w:r>
    </w:p>
    <w:p w14:paraId="1BA74B06" w14:textId="77777777" w:rsidR="00C01C35" w:rsidRDefault="00190DA6">
      <w:pPr>
        <w:numPr>
          <w:ilvl w:val="0"/>
          <w:numId w:val="42"/>
        </w:numPr>
        <w:contextualSpacing/>
      </w:pPr>
      <w:r>
        <w:t xml:space="preserve">The use of Skype is permitted in situations where face to face meetings cannot be organized </w:t>
      </w:r>
    </w:p>
    <w:p w14:paraId="7BF5E2C4" w14:textId="77777777" w:rsidR="00C01C35" w:rsidRDefault="00190DA6">
      <w:pPr>
        <w:numPr>
          <w:ilvl w:val="0"/>
          <w:numId w:val="42"/>
        </w:numPr>
        <w:contextualSpacing/>
      </w:pPr>
      <w:r>
        <w:t>Email communication will be kept to a professional standard.</w:t>
      </w:r>
    </w:p>
    <w:p w14:paraId="2309853F" w14:textId="77777777" w:rsidR="00C01C35" w:rsidRDefault="00190DA6">
      <w:pPr>
        <w:numPr>
          <w:ilvl w:val="0"/>
          <w:numId w:val="42"/>
        </w:numPr>
        <w:contextualSpacing/>
      </w:pPr>
      <w:r>
        <w:t>Emails can be used to confirm verbal contracts.</w:t>
      </w:r>
    </w:p>
    <w:p w14:paraId="3F498818" w14:textId="77777777" w:rsidR="00C01C35" w:rsidRDefault="00190DA6">
      <w:r>
        <w:t>.</w:t>
      </w:r>
    </w:p>
    <w:p w14:paraId="02F6E221" w14:textId="77777777" w:rsidR="003D33CD" w:rsidRDefault="003D33CD" w:rsidP="003D33CD">
      <w:pPr>
        <w:pStyle w:val="Heading4"/>
        <w:ind w:left="0"/>
        <w:rPr>
          <w:rFonts w:ascii="Arial" w:eastAsia="Arial" w:hAnsi="Arial" w:cs="Arial"/>
          <w:color w:val="auto"/>
          <w:sz w:val="22"/>
          <w:szCs w:val="22"/>
        </w:rPr>
      </w:pPr>
    </w:p>
    <w:p w14:paraId="544DC48F" w14:textId="77777777" w:rsidR="00C01C35" w:rsidRDefault="00190DA6" w:rsidP="003D33CD">
      <w:pPr>
        <w:pStyle w:val="Heading4"/>
        <w:ind w:left="0"/>
      </w:pPr>
      <w:bookmarkStart w:id="46" w:name="_Toc514948897"/>
      <w:r>
        <w:t>5.3.1.3</w:t>
      </w:r>
      <w:r w:rsidR="003D33CD">
        <w:t>.</w:t>
      </w:r>
      <w:r>
        <w:t xml:space="preserve"> Supervisor</w:t>
      </w:r>
      <w:bookmarkEnd w:id="46"/>
    </w:p>
    <w:p w14:paraId="467A811C" w14:textId="77777777" w:rsidR="00C01C35" w:rsidRDefault="00C01C35"/>
    <w:p w14:paraId="64B7F3E0" w14:textId="77777777" w:rsidR="00C01C35" w:rsidRDefault="00190DA6">
      <w:pPr>
        <w:numPr>
          <w:ilvl w:val="0"/>
          <w:numId w:val="20"/>
        </w:numPr>
        <w:contextualSpacing/>
      </w:pPr>
      <w:r>
        <w:t>The Team Leader will be conduct all the formal communications with the supervisor.</w:t>
      </w:r>
    </w:p>
    <w:p w14:paraId="0013B703" w14:textId="77777777" w:rsidR="00C01C35" w:rsidRDefault="00190DA6">
      <w:pPr>
        <w:numPr>
          <w:ilvl w:val="0"/>
          <w:numId w:val="20"/>
        </w:numPr>
        <w:contextualSpacing/>
      </w:pPr>
      <w:r>
        <w:t xml:space="preserve">There will be one supervisor meeting approximately each week or when required. </w:t>
      </w:r>
    </w:p>
    <w:p w14:paraId="0F60B161" w14:textId="77777777" w:rsidR="00C01C35" w:rsidRDefault="00190DA6">
      <w:pPr>
        <w:numPr>
          <w:ilvl w:val="0"/>
          <w:numId w:val="20"/>
        </w:numPr>
        <w:contextualSpacing/>
      </w:pPr>
      <w:r>
        <w:t xml:space="preserve">The team leader will discuss the location and time of each meeting, with the supervisor </w:t>
      </w:r>
    </w:p>
    <w:p w14:paraId="0B818E11" w14:textId="77777777" w:rsidR="00C01C35" w:rsidRDefault="00190DA6">
      <w:pPr>
        <w:numPr>
          <w:ilvl w:val="0"/>
          <w:numId w:val="20"/>
        </w:numPr>
        <w:contextualSpacing/>
      </w:pPr>
      <w:r>
        <w:t>Communication with supervisor will be done primarily through email.</w:t>
      </w:r>
    </w:p>
    <w:p w14:paraId="0433C950" w14:textId="77777777" w:rsidR="00C01C35" w:rsidRDefault="00190DA6">
      <w:pPr>
        <w:numPr>
          <w:ilvl w:val="0"/>
          <w:numId w:val="20"/>
        </w:numPr>
        <w:contextualSpacing/>
      </w:pPr>
      <w:r>
        <w:t xml:space="preserve">Agreements with supervisor will be confirmed via email or verbally during the previous </w:t>
      </w:r>
      <w:r w:rsidR="003D33CD">
        <w:t>meeting.</w:t>
      </w:r>
    </w:p>
    <w:p w14:paraId="51BEA6A5" w14:textId="77777777" w:rsidR="00C01C35" w:rsidRDefault="00190DA6">
      <w:pPr>
        <w:numPr>
          <w:ilvl w:val="0"/>
          <w:numId w:val="20"/>
        </w:numPr>
        <w:contextualSpacing/>
      </w:pPr>
      <w:r>
        <w:t>All emails to the supervisor should CC the entire team unless they are of a personal nature.</w:t>
      </w:r>
    </w:p>
    <w:p w14:paraId="1A0BF283" w14:textId="77777777" w:rsidR="00C01C35" w:rsidRDefault="00190DA6" w:rsidP="003D33CD">
      <w:pPr>
        <w:pStyle w:val="Heading3"/>
        <w:tabs>
          <w:tab w:val="left" w:pos="920"/>
        </w:tabs>
        <w:ind w:left="0" w:right="-20" w:firstLine="0"/>
      </w:pPr>
      <w:bookmarkStart w:id="47" w:name="_Toc514948898"/>
      <w:r>
        <w:lastRenderedPageBreak/>
        <w:t>5.3.2</w:t>
      </w:r>
      <w:r w:rsidR="003D33CD">
        <w:t xml:space="preserve">. </w:t>
      </w:r>
      <w:r>
        <w:t>Meetings</w:t>
      </w:r>
      <w:bookmarkEnd w:id="47"/>
    </w:p>
    <w:p w14:paraId="57634270" w14:textId="77777777" w:rsidR="00C01C35" w:rsidRDefault="00C01C35">
      <w:pPr>
        <w:rPr>
          <w:rFonts w:ascii="Times New Roman" w:eastAsia="Times New Roman" w:hAnsi="Times New Roman" w:cs="Times New Roman"/>
          <w:sz w:val="20"/>
          <w:szCs w:val="20"/>
        </w:rPr>
      </w:pPr>
    </w:p>
    <w:p w14:paraId="15F89B08" w14:textId="77777777" w:rsidR="00C01C35" w:rsidRDefault="00190DA6">
      <w:pPr>
        <w:numPr>
          <w:ilvl w:val="0"/>
          <w:numId w:val="43"/>
        </w:numPr>
        <w:contextualSpacing/>
      </w:pPr>
      <w:r>
        <w:t xml:space="preserve">Team meeting will be held every week </w:t>
      </w:r>
    </w:p>
    <w:p w14:paraId="7D603B4C" w14:textId="77777777" w:rsidR="00C01C35" w:rsidRDefault="00190DA6">
      <w:pPr>
        <w:numPr>
          <w:ilvl w:val="0"/>
          <w:numId w:val="43"/>
        </w:numPr>
        <w:contextualSpacing/>
      </w:pPr>
      <w:r>
        <w:t>Team meeting will have a standard length of 1 hour.</w:t>
      </w:r>
    </w:p>
    <w:p w14:paraId="6FCFD80E" w14:textId="77777777" w:rsidR="00C01C35" w:rsidRDefault="00190DA6">
      <w:pPr>
        <w:numPr>
          <w:ilvl w:val="0"/>
          <w:numId w:val="43"/>
        </w:numPr>
        <w:contextualSpacing/>
      </w:pPr>
      <w:r>
        <w:t xml:space="preserve">All team members </w:t>
      </w:r>
      <w:r w:rsidR="003D33CD">
        <w:t>must</w:t>
      </w:r>
      <w:r>
        <w:t xml:space="preserve"> be present.</w:t>
      </w:r>
    </w:p>
    <w:p w14:paraId="13A07E42" w14:textId="77777777" w:rsidR="00C01C35" w:rsidRDefault="00190DA6">
      <w:pPr>
        <w:numPr>
          <w:ilvl w:val="0"/>
          <w:numId w:val="43"/>
        </w:numPr>
        <w:contextualSpacing/>
      </w:pPr>
      <w:r>
        <w:t>If a team member cannot be present, the team leader should be informed as soon as possible preferably 24 hours prior to the meeting.</w:t>
      </w:r>
    </w:p>
    <w:p w14:paraId="0F18767B" w14:textId="77777777" w:rsidR="00C01C35" w:rsidRDefault="00190DA6">
      <w:pPr>
        <w:numPr>
          <w:ilvl w:val="0"/>
          <w:numId w:val="43"/>
        </w:numPr>
        <w:contextualSpacing/>
      </w:pPr>
      <w:r>
        <w:t xml:space="preserve">All meetings require minutes to be taken. An informal meeting outside of the weekly team meeting does not need all members present </w:t>
      </w:r>
      <w:r w:rsidR="003D33CD">
        <w:t>but notes</w:t>
      </w:r>
      <w:r>
        <w:t xml:space="preserve"> are required.</w:t>
      </w:r>
    </w:p>
    <w:p w14:paraId="3886119E" w14:textId="77777777" w:rsidR="003D33CD" w:rsidRPr="003D33CD" w:rsidRDefault="00190DA6" w:rsidP="003D33CD">
      <w:pPr>
        <w:numPr>
          <w:ilvl w:val="0"/>
          <w:numId w:val="43"/>
        </w:numPr>
        <w:contextualSpacing/>
      </w:pPr>
      <w:r>
        <w:t>notes/</w:t>
      </w:r>
      <w:r w:rsidR="003D33CD">
        <w:t>minutes will</w:t>
      </w:r>
      <w:r>
        <w:t xml:space="preserve"> be stored on the Git/Google drive </w:t>
      </w:r>
    </w:p>
    <w:p w14:paraId="0A5EB870" w14:textId="77777777" w:rsidR="00C01C35" w:rsidRDefault="00190DA6" w:rsidP="003D33CD">
      <w:pPr>
        <w:pStyle w:val="Heading3"/>
        <w:ind w:left="0" w:right="-30" w:firstLine="0"/>
      </w:pPr>
      <w:bookmarkStart w:id="48" w:name="_Toc514948899"/>
      <w:r>
        <w:t>5.3.3</w:t>
      </w:r>
      <w:r w:rsidR="003D33CD">
        <w:t xml:space="preserve">. </w:t>
      </w:r>
      <w:r>
        <w:t>Worklogs</w:t>
      </w:r>
      <w:bookmarkEnd w:id="48"/>
    </w:p>
    <w:p w14:paraId="6ED65296" w14:textId="77777777" w:rsidR="00C01C35" w:rsidRDefault="00C01C35">
      <w:pPr>
        <w:rPr>
          <w:rFonts w:ascii="Times New Roman" w:eastAsia="Times New Roman" w:hAnsi="Times New Roman" w:cs="Times New Roman"/>
          <w:sz w:val="20"/>
          <w:szCs w:val="20"/>
        </w:rPr>
      </w:pPr>
    </w:p>
    <w:p w14:paraId="2F2B43A6" w14:textId="77777777" w:rsidR="00C01C35" w:rsidRDefault="00190DA6">
      <w:pPr>
        <w:numPr>
          <w:ilvl w:val="0"/>
          <w:numId w:val="27"/>
        </w:numPr>
        <w:contextualSpacing/>
      </w:pPr>
      <w:r>
        <w:t>Weekly update of Worklogs on the Git/Google Drive</w:t>
      </w:r>
    </w:p>
    <w:p w14:paraId="29CEF439" w14:textId="77777777" w:rsidR="00C01C35" w:rsidRDefault="00190DA6">
      <w:pPr>
        <w:numPr>
          <w:ilvl w:val="0"/>
          <w:numId w:val="27"/>
        </w:numPr>
        <w:contextualSpacing/>
      </w:pPr>
      <w:r>
        <w:t>The Team Leader/selected member will monitor Worklogs.</w:t>
      </w:r>
    </w:p>
    <w:p w14:paraId="037BFC09" w14:textId="77777777" w:rsidR="00C01C35" w:rsidRDefault="00190DA6">
      <w:pPr>
        <w:numPr>
          <w:ilvl w:val="0"/>
          <w:numId w:val="27"/>
        </w:numPr>
        <w:contextualSpacing/>
      </w:pPr>
      <w:r>
        <w:t>The Scrum Master/Project manager /Team leader is to monitor and maintain the project hours summary sheet</w:t>
      </w:r>
    </w:p>
    <w:p w14:paraId="4680AA21" w14:textId="77777777" w:rsidR="00C01C35" w:rsidRDefault="00190DA6" w:rsidP="003D33CD">
      <w:pPr>
        <w:pStyle w:val="Heading3"/>
        <w:ind w:left="0" w:firstLine="0"/>
      </w:pPr>
      <w:bookmarkStart w:id="49" w:name="_Toc514948900"/>
      <w:r>
        <w:t>5.3.4</w:t>
      </w:r>
      <w:r w:rsidR="003D33CD">
        <w:t>.</w:t>
      </w:r>
      <w:r>
        <w:t xml:space="preserve"> Git</w:t>
      </w:r>
      <w:bookmarkEnd w:id="49"/>
    </w:p>
    <w:p w14:paraId="510B8B0E" w14:textId="77777777" w:rsidR="00C01C35" w:rsidRDefault="00C01C35">
      <w:pPr>
        <w:rPr>
          <w:rFonts w:ascii="Times New Roman" w:eastAsia="Times New Roman" w:hAnsi="Times New Roman" w:cs="Times New Roman"/>
          <w:sz w:val="20"/>
          <w:szCs w:val="20"/>
        </w:rPr>
      </w:pPr>
    </w:p>
    <w:p w14:paraId="42E27479" w14:textId="77777777" w:rsidR="00C01C35" w:rsidRDefault="00190DA6">
      <w:pPr>
        <w:numPr>
          <w:ilvl w:val="0"/>
          <w:numId w:val="29"/>
        </w:numPr>
      </w:pPr>
      <w:r>
        <w:t>Temporary/intermediate files are not to be committed</w:t>
      </w:r>
    </w:p>
    <w:p w14:paraId="049B1E60" w14:textId="77777777" w:rsidR="00C01C35" w:rsidRDefault="00190DA6">
      <w:pPr>
        <w:numPr>
          <w:ilvl w:val="0"/>
          <w:numId w:val="29"/>
        </w:numPr>
      </w:pPr>
      <w:r>
        <w:t>Standard commit message to be used</w:t>
      </w:r>
    </w:p>
    <w:p w14:paraId="4DE9093D" w14:textId="77777777" w:rsidR="00C01C35" w:rsidRDefault="00190DA6">
      <w:pPr>
        <w:numPr>
          <w:ilvl w:val="0"/>
          <w:numId w:val="29"/>
        </w:numPr>
      </w:pPr>
      <w:r>
        <w:t>Frequent commit needed to be done</w:t>
      </w:r>
    </w:p>
    <w:p w14:paraId="00144421" w14:textId="77777777" w:rsidR="00C01C35" w:rsidRDefault="00190DA6">
      <w:pPr>
        <w:numPr>
          <w:ilvl w:val="0"/>
          <w:numId w:val="29"/>
        </w:numPr>
      </w:pPr>
      <w:r>
        <w:t>Each commit to address only one issue</w:t>
      </w:r>
    </w:p>
    <w:p w14:paraId="248646BC" w14:textId="77777777" w:rsidR="00C01C35" w:rsidRDefault="00190DA6">
      <w:pPr>
        <w:numPr>
          <w:ilvl w:val="0"/>
          <w:numId w:val="29"/>
        </w:numPr>
      </w:pPr>
      <w:r>
        <w:t>Pull request to be created after pushing</w:t>
      </w:r>
    </w:p>
    <w:p w14:paraId="4E545C3C" w14:textId="77777777" w:rsidR="00C01C35" w:rsidRDefault="00190DA6">
      <w:pPr>
        <w:numPr>
          <w:ilvl w:val="0"/>
          <w:numId w:val="29"/>
        </w:numPr>
      </w:pPr>
      <w:r>
        <w:t>Branches must be reviewed before merging</w:t>
      </w:r>
    </w:p>
    <w:p w14:paraId="15634B48" w14:textId="77777777" w:rsidR="003D33CD" w:rsidRDefault="003D33CD" w:rsidP="003D33CD">
      <w:pPr>
        <w:ind w:left="720" w:firstLine="0"/>
      </w:pPr>
    </w:p>
    <w:p w14:paraId="1D4BC8B3" w14:textId="77777777" w:rsidR="00C01C35" w:rsidRDefault="00190DA6" w:rsidP="003D33CD">
      <w:pPr>
        <w:pStyle w:val="Heading3"/>
        <w:ind w:left="0" w:firstLine="0"/>
      </w:pPr>
      <w:bookmarkStart w:id="50" w:name="_Toc514948901"/>
      <w:r>
        <w:t>5.3.5</w:t>
      </w:r>
      <w:r w:rsidR="003D33CD">
        <w:t xml:space="preserve">. </w:t>
      </w:r>
      <w:r>
        <w:t>Coding practices</w:t>
      </w:r>
      <w:bookmarkEnd w:id="50"/>
    </w:p>
    <w:p w14:paraId="7F5F2FB3" w14:textId="77777777" w:rsidR="003D33CD" w:rsidRPr="003D33CD" w:rsidRDefault="003D33CD" w:rsidP="003D33CD"/>
    <w:p w14:paraId="01B5DA78" w14:textId="77777777" w:rsidR="00C01C35" w:rsidRDefault="00190DA6" w:rsidP="003D33CD">
      <w:pPr>
        <w:rPr>
          <w:b/>
        </w:rPr>
      </w:pPr>
      <w:r>
        <w:rPr>
          <w:b/>
        </w:rPr>
        <w:t>General guidelines</w:t>
      </w:r>
    </w:p>
    <w:p w14:paraId="388AEB8F" w14:textId="77777777" w:rsidR="003D33CD" w:rsidRPr="003D33CD" w:rsidRDefault="003D33CD" w:rsidP="003D33CD">
      <w:pPr>
        <w:rPr>
          <w:b/>
        </w:rPr>
      </w:pPr>
    </w:p>
    <w:p w14:paraId="447BAF1C" w14:textId="77777777" w:rsidR="00C01C35" w:rsidRDefault="00190DA6">
      <w:pPr>
        <w:numPr>
          <w:ilvl w:val="0"/>
          <w:numId w:val="38"/>
        </w:numPr>
        <w:contextualSpacing/>
      </w:pPr>
      <w:r>
        <w:t>Strictly follow Java standards as outlined in 5.2.1</w:t>
      </w:r>
    </w:p>
    <w:p w14:paraId="57F98DB4" w14:textId="77777777" w:rsidR="00C01C35" w:rsidRDefault="00190DA6">
      <w:pPr>
        <w:numPr>
          <w:ilvl w:val="0"/>
          <w:numId w:val="38"/>
        </w:numPr>
        <w:contextualSpacing/>
      </w:pPr>
      <w:r>
        <w:t>Keep the code simple, avoid using unnecessary “clever” code.</w:t>
      </w:r>
    </w:p>
    <w:p w14:paraId="1BBE05A3" w14:textId="77777777" w:rsidR="00C01C35" w:rsidRDefault="00190DA6">
      <w:pPr>
        <w:numPr>
          <w:ilvl w:val="0"/>
          <w:numId w:val="38"/>
        </w:numPr>
        <w:contextualSpacing/>
      </w:pPr>
      <w:r>
        <w:t>Functions should be kept short and to the point.</w:t>
      </w:r>
    </w:p>
    <w:p w14:paraId="63EB107C" w14:textId="77777777" w:rsidR="00C01C35" w:rsidRDefault="00190DA6" w:rsidP="003D33CD">
      <w:pPr>
        <w:numPr>
          <w:ilvl w:val="0"/>
          <w:numId w:val="38"/>
        </w:numPr>
        <w:contextualSpacing/>
      </w:pPr>
      <w:r>
        <w:t>All methods, fields and properties must have comments that follows the official standard in 5.2.1</w:t>
      </w:r>
    </w:p>
    <w:p w14:paraId="4BE44FD2" w14:textId="77777777" w:rsidR="00C01C35" w:rsidRDefault="00C01C35"/>
    <w:p w14:paraId="10D6FEEA" w14:textId="77777777" w:rsidR="00C01C35" w:rsidRDefault="00190DA6" w:rsidP="003D33CD">
      <w:pPr>
        <w:rPr>
          <w:b/>
        </w:rPr>
      </w:pPr>
      <w:r>
        <w:rPr>
          <w:b/>
        </w:rPr>
        <w:t>Guidelines on project structure</w:t>
      </w:r>
    </w:p>
    <w:p w14:paraId="22FDFF65" w14:textId="77777777" w:rsidR="003D33CD" w:rsidRPr="003D33CD" w:rsidRDefault="003D33CD" w:rsidP="003D33CD">
      <w:pPr>
        <w:rPr>
          <w:b/>
        </w:rPr>
      </w:pPr>
    </w:p>
    <w:p w14:paraId="053B9BDD" w14:textId="77777777" w:rsidR="00C01C35" w:rsidRDefault="00190DA6">
      <w:r>
        <w:t xml:space="preserve">This will be updated once the platform, </w:t>
      </w:r>
      <w:proofErr w:type="spellStart"/>
      <w:r>
        <w:t>sdk</w:t>
      </w:r>
      <w:proofErr w:type="spellEnd"/>
      <w:r>
        <w:t xml:space="preserve"> and language have been </w:t>
      </w:r>
      <w:proofErr w:type="spellStart"/>
      <w:r>
        <w:t>finalised</w:t>
      </w:r>
      <w:proofErr w:type="spellEnd"/>
      <w:r>
        <w:t>.</w:t>
      </w:r>
    </w:p>
    <w:p w14:paraId="5AD71C6A" w14:textId="77777777" w:rsidR="00C01C35" w:rsidRDefault="00C01C35"/>
    <w:p w14:paraId="0969F204" w14:textId="77777777" w:rsidR="00C01C35" w:rsidRDefault="00C01C35"/>
    <w:p w14:paraId="40763F52" w14:textId="77777777" w:rsidR="00C01C35" w:rsidRDefault="00190DA6">
      <w:pPr>
        <w:rPr>
          <w:b/>
        </w:rPr>
      </w:pPr>
      <w:r>
        <w:rPr>
          <w:b/>
        </w:rPr>
        <w:t>Guideline on components design</w:t>
      </w:r>
    </w:p>
    <w:p w14:paraId="13680BA7" w14:textId="77777777" w:rsidR="003D33CD" w:rsidRDefault="003D33CD">
      <w:pPr>
        <w:rPr>
          <w:b/>
        </w:rPr>
      </w:pPr>
    </w:p>
    <w:p w14:paraId="1993B77F" w14:textId="77777777" w:rsidR="00C01C35" w:rsidRDefault="00190DA6">
      <w:r>
        <w:t>Each component design must be justified by thorough analysis into quality requirements of the component, applied design patterns or tactics.</w:t>
      </w:r>
    </w:p>
    <w:p w14:paraId="52F354F5" w14:textId="77777777" w:rsidR="00C01C35" w:rsidRDefault="00C01C35"/>
    <w:p w14:paraId="5C0F2254" w14:textId="77777777" w:rsidR="00C01C35" w:rsidRDefault="003D33CD">
      <w:r>
        <w:t>It is</w:t>
      </w:r>
      <w:r w:rsidR="00190DA6">
        <w:t xml:space="preserve"> recommended that to the very least, a component design should incorporate and separate the following component into directories in the library:</w:t>
      </w:r>
    </w:p>
    <w:p w14:paraId="4BA4DCDD" w14:textId="77777777" w:rsidR="00C01C35" w:rsidRDefault="00190DA6">
      <w:r>
        <w:t>•  Interface: include all abstract classes and interfaces</w:t>
      </w:r>
    </w:p>
    <w:p w14:paraId="0EB9D6CA" w14:textId="77777777" w:rsidR="00C01C35" w:rsidRDefault="00190DA6">
      <w:r>
        <w:t>•  Enumeration: all enumerations</w:t>
      </w:r>
    </w:p>
    <w:p w14:paraId="0A71C852" w14:textId="77777777" w:rsidR="00C01C35" w:rsidRDefault="00190DA6">
      <w:r>
        <w:t>•  Structures: all data structures if any</w:t>
      </w:r>
    </w:p>
    <w:p w14:paraId="4A1EA976" w14:textId="77777777" w:rsidR="00C01C35" w:rsidRDefault="00C01C35"/>
    <w:p w14:paraId="1557EC23" w14:textId="77777777" w:rsidR="00C01C35" w:rsidRDefault="00C01C35"/>
    <w:p w14:paraId="690AAD24" w14:textId="77777777" w:rsidR="00C01C35" w:rsidRDefault="00190DA6">
      <w:pPr>
        <w:rPr>
          <w:b/>
        </w:rPr>
      </w:pPr>
      <w:r>
        <w:rPr>
          <w:b/>
        </w:rPr>
        <w:t>Guideline on naming and namespaces</w:t>
      </w:r>
    </w:p>
    <w:p w14:paraId="59A12148" w14:textId="77777777" w:rsidR="00C01C35" w:rsidRDefault="00C01C35"/>
    <w:p w14:paraId="1586B3E1" w14:textId="77777777" w:rsidR="00C01C35" w:rsidRDefault="00190DA6">
      <w:r>
        <w:t xml:space="preserve">This will be updated once the platform, </w:t>
      </w:r>
      <w:proofErr w:type="spellStart"/>
      <w:r>
        <w:t>sdk</w:t>
      </w:r>
      <w:proofErr w:type="spellEnd"/>
      <w:r>
        <w:t xml:space="preserve"> and language have been </w:t>
      </w:r>
      <w:proofErr w:type="spellStart"/>
      <w:r>
        <w:t>finalised</w:t>
      </w:r>
      <w:proofErr w:type="spellEnd"/>
      <w:r>
        <w:t>.</w:t>
      </w:r>
    </w:p>
    <w:p w14:paraId="6BAF87B7" w14:textId="77777777" w:rsidR="00C01C35" w:rsidRDefault="00C01C35">
      <w:pPr>
        <w:pBdr>
          <w:top w:val="nil"/>
          <w:left w:val="nil"/>
          <w:bottom w:val="nil"/>
          <w:right w:val="nil"/>
          <w:between w:val="nil"/>
        </w:pBdr>
        <w:ind w:right="0" w:firstLine="0"/>
        <w:sectPr w:rsidR="00C01C35">
          <w:type w:val="continuous"/>
          <w:pgSz w:w="11920" w:h="16840"/>
          <w:pgMar w:top="1300" w:right="1340" w:bottom="1580" w:left="1340" w:header="0" w:footer="1389" w:gutter="0"/>
          <w:cols w:space="720"/>
        </w:sectPr>
      </w:pPr>
    </w:p>
    <w:p w14:paraId="47F67489" w14:textId="77777777" w:rsidR="00C01C35" w:rsidRDefault="00C01C35">
      <w:pPr>
        <w:rPr>
          <w:sz w:val="20"/>
          <w:szCs w:val="20"/>
        </w:rPr>
      </w:pPr>
    </w:p>
    <w:p w14:paraId="54E18BC0" w14:textId="77777777" w:rsidR="00C01C35" w:rsidRDefault="00C01C35">
      <w:pPr>
        <w:rPr>
          <w:sz w:val="20"/>
          <w:szCs w:val="20"/>
        </w:rPr>
      </w:pPr>
    </w:p>
    <w:p w14:paraId="6BBB38BD" w14:textId="77777777" w:rsidR="00C01C35" w:rsidRDefault="00C01C35">
      <w:pPr>
        <w:rPr>
          <w:sz w:val="20"/>
          <w:szCs w:val="20"/>
        </w:rPr>
      </w:pPr>
    </w:p>
    <w:p w14:paraId="087C8B65" w14:textId="77777777" w:rsidR="003D33CD" w:rsidRDefault="003D33CD">
      <w:pPr>
        <w:rPr>
          <w:sz w:val="20"/>
          <w:szCs w:val="20"/>
        </w:rPr>
      </w:pPr>
    </w:p>
    <w:p w14:paraId="2CFC685A" w14:textId="77777777" w:rsidR="003D33CD" w:rsidRDefault="003D33CD">
      <w:pPr>
        <w:rPr>
          <w:sz w:val="20"/>
          <w:szCs w:val="20"/>
        </w:rPr>
      </w:pPr>
    </w:p>
    <w:p w14:paraId="6A3C032F" w14:textId="77777777" w:rsidR="003D33CD" w:rsidRDefault="003D33CD">
      <w:pPr>
        <w:rPr>
          <w:sz w:val="20"/>
          <w:szCs w:val="20"/>
        </w:rPr>
      </w:pPr>
    </w:p>
    <w:p w14:paraId="1B530EA6" w14:textId="77777777" w:rsidR="003D33CD" w:rsidRDefault="003D33CD">
      <w:pPr>
        <w:rPr>
          <w:sz w:val="20"/>
          <w:szCs w:val="20"/>
        </w:rPr>
      </w:pPr>
    </w:p>
    <w:p w14:paraId="5C65B159" w14:textId="77777777" w:rsidR="003D33CD" w:rsidRDefault="003D33CD">
      <w:pPr>
        <w:rPr>
          <w:sz w:val="20"/>
          <w:szCs w:val="20"/>
        </w:rPr>
      </w:pPr>
    </w:p>
    <w:p w14:paraId="44518244" w14:textId="77777777" w:rsidR="003D33CD" w:rsidRDefault="003D33CD">
      <w:pPr>
        <w:rPr>
          <w:sz w:val="20"/>
          <w:szCs w:val="20"/>
        </w:rPr>
      </w:pPr>
    </w:p>
    <w:p w14:paraId="05FF49DE" w14:textId="77777777" w:rsidR="003D33CD" w:rsidRDefault="003D33CD">
      <w:pPr>
        <w:rPr>
          <w:sz w:val="20"/>
          <w:szCs w:val="20"/>
        </w:rPr>
      </w:pPr>
    </w:p>
    <w:p w14:paraId="2DC170FD" w14:textId="77777777" w:rsidR="003D33CD" w:rsidRDefault="003D33CD">
      <w:pPr>
        <w:rPr>
          <w:sz w:val="20"/>
          <w:szCs w:val="20"/>
        </w:rPr>
      </w:pPr>
    </w:p>
    <w:p w14:paraId="71185B3F" w14:textId="77777777" w:rsidR="003D33CD" w:rsidRDefault="003D33CD">
      <w:pPr>
        <w:rPr>
          <w:sz w:val="20"/>
          <w:szCs w:val="20"/>
        </w:rPr>
      </w:pPr>
    </w:p>
    <w:p w14:paraId="4E7168B6" w14:textId="77777777" w:rsidR="003D33CD" w:rsidRDefault="003D33CD">
      <w:pPr>
        <w:rPr>
          <w:sz w:val="20"/>
          <w:szCs w:val="20"/>
        </w:rPr>
      </w:pPr>
    </w:p>
    <w:p w14:paraId="6FCAEC73" w14:textId="77777777" w:rsidR="003D33CD" w:rsidRDefault="003D33CD">
      <w:pPr>
        <w:rPr>
          <w:sz w:val="20"/>
          <w:szCs w:val="20"/>
        </w:rPr>
      </w:pPr>
    </w:p>
    <w:p w14:paraId="56DDEBEA" w14:textId="77777777" w:rsidR="003D33CD" w:rsidRDefault="003D33CD">
      <w:pPr>
        <w:rPr>
          <w:sz w:val="20"/>
          <w:szCs w:val="20"/>
        </w:rPr>
      </w:pPr>
    </w:p>
    <w:p w14:paraId="1AB05ED4" w14:textId="77777777" w:rsidR="003D33CD" w:rsidRDefault="003D33CD">
      <w:pPr>
        <w:rPr>
          <w:sz w:val="20"/>
          <w:szCs w:val="20"/>
        </w:rPr>
      </w:pPr>
    </w:p>
    <w:p w14:paraId="7B32B74A" w14:textId="77777777" w:rsidR="003D33CD" w:rsidRDefault="003D33CD">
      <w:pPr>
        <w:rPr>
          <w:sz w:val="20"/>
          <w:szCs w:val="20"/>
        </w:rPr>
      </w:pPr>
    </w:p>
    <w:p w14:paraId="63AE8EA3" w14:textId="77777777" w:rsidR="003D33CD" w:rsidRDefault="003D33CD">
      <w:pPr>
        <w:rPr>
          <w:sz w:val="20"/>
          <w:szCs w:val="20"/>
        </w:rPr>
      </w:pPr>
    </w:p>
    <w:p w14:paraId="3AA2EDB0" w14:textId="77777777" w:rsidR="003D33CD" w:rsidRDefault="003D33CD">
      <w:pPr>
        <w:rPr>
          <w:sz w:val="20"/>
          <w:szCs w:val="20"/>
        </w:rPr>
      </w:pPr>
    </w:p>
    <w:p w14:paraId="1785570D" w14:textId="77777777" w:rsidR="003D33CD" w:rsidRDefault="003D33CD">
      <w:pPr>
        <w:rPr>
          <w:sz w:val="20"/>
          <w:szCs w:val="20"/>
        </w:rPr>
      </w:pPr>
    </w:p>
    <w:p w14:paraId="71694697" w14:textId="77777777" w:rsidR="003D33CD" w:rsidRDefault="003D33CD">
      <w:pPr>
        <w:rPr>
          <w:sz w:val="20"/>
          <w:szCs w:val="20"/>
        </w:rPr>
      </w:pPr>
    </w:p>
    <w:p w14:paraId="6EC609E3" w14:textId="77777777" w:rsidR="003D33CD" w:rsidRDefault="003D33CD">
      <w:pPr>
        <w:rPr>
          <w:sz w:val="20"/>
          <w:szCs w:val="20"/>
        </w:rPr>
      </w:pPr>
    </w:p>
    <w:p w14:paraId="3E762D32" w14:textId="77777777" w:rsidR="003D33CD" w:rsidRDefault="003D33CD">
      <w:pPr>
        <w:rPr>
          <w:sz w:val="20"/>
          <w:szCs w:val="20"/>
        </w:rPr>
      </w:pPr>
    </w:p>
    <w:p w14:paraId="56B0A803" w14:textId="77777777" w:rsidR="003D33CD" w:rsidRDefault="003D33CD">
      <w:pPr>
        <w:rPr>
          <w:sz w:val="20"/>
          <w:szCs w:val="20"/>
        </w:rPr>
      </w:pPr>
    </w:p>
    <w:p w14:paraId="522A548E" w14:textId="77777777" w:rsidR="003D33CD" w:rsidRDefault="003D33CD">
      <w:pPr>
        <w:rPr>
          <w:sz w:val="20"/>
          <w:szCs w:val="20"/>
        </w:rPr>
      </w:pPr>
    </w:p>
    <w:p w14:paraId="3CFAA0C8" w14:textId="77777777" w:rsidR="003D33CD" w:rsidRDefault="003D33CD">
      <w:pPr>
        <w:rPr>
          <w:sz w:val="20"/>
          <w:szCs w:val="20"/>
        </w:rPr>
      </w:pPr>
    </w:p>
    <w:p w14:paraId="75F6E049" w14:textId="77777777" w:rsidR="003D33CD" w:rsidRDefault="003D33CD">
      <w:pPr>
        <w:rPr>
          <w:sz w:val="20"/>
          <w:szCs w:val="20"/>
        </w:rPr>
      </w:pPr>
    </w:p>
    <w:p w14:paraId="1B07433D" w14:textId="77777777" w:rsidR="003D33CD" w:rsidRDefault="003D33CD">
      <w:pPr>
        <w:rPr>
          <w:sz w:val="20"/>
          <w:szCs w:val="20"/>
        </w:rPr>
      </w:pPr>
    </w:p>
    <w:p w14:paraId="00AB323D" w14:textId="77777777" w:rsidR="003D33CD" w:rsidRDefault="003D33CD">
      <w:pPr>
        <w:rPr>
          <w:sz w:val="20"/>
          <w:szCs w:val="20"/>
        </w:rPr>
      </w:pPr>
    </w:p>
    <w:p w14:paraId="42B2EEAE" w14:textId="77777777" w:rsidR="003D33CD" w:rsidRDefault="003D33CD">
      <w:pPr>
        <w:rPr>
          <w:sz w:val="20"/>
          <w:szCs w:val="20"/>
        </w:rPr>
      </w:pPr>
    </w:p>
    <w:p w14:paraId="657B5C9B" w14:textId="77777777" w:rsidR="003D33CD" w:rsidRDefault="003D33CD">
      <w:pPr>
        <w:rPr>
          <w:sz w:val="20"/>
          <w:szCs w:val="20"/>
        </w:rPr>
      </w:pPr>
    </w:p>
    <w:p w14:paraId="489C91FB" w14:textId="77777777" w:rsidR="003D33CD" w:rsidRDefault="003D33CD">
      <w:pPr>
        <w:rPr>
          <w:sz w:val="20"/>
          <w:szCs w:val="20"/>
        </w:rPr>
      </w:pPr>
    </w:p>
    <w:p w14:paraId="399924B3" w14:textId="77777777" w:rsidR="003D33CD" w:rsidRDefault="003D33CD">
      <w:pPr>
        <w:rPr>
          <w:sz w:val="20"/>
          <w:szCs w:val="20"/>
        </w:rPr>
      </w:pPr>
    </w:p>
    <w:p w14:paraId="4321AAB0" w14:textId="77777777" w:rsidR="003D33CD" w:rsidRDefault="003D33CD">
      <w:pPr>
        <w:rPr>
          <w:sz w:val="20"/>
          <w:szCs w:val="20"/>
        </w:rPr>
      </w:pPr>
    </w:p>
    <w:p w14:paraId="7D9DFC99" w14:textId="77777777" w:rsidR="003D33CD" w:rsidRDefault="003D33CD">
      <w:pPr>
        <w:rPr>
          <w:sz w:val="20"/>
          <w:szCs w:val="20"/>
        </w:rPr>
      </w:pPr>
    </w:p>
    <w:p w14:paraId="30F0718B" w14:textId="77777777" w:rsidR="003D33CD" w:rsidRDefault="003D33CD">
      <w:pPr>
        <w:rPr>
          <w:sz w:val="20"/>
          <w:szCs w:val="20"/>
        </w:rPr>
      </w:pPr>
    </w:p>
    <w:p w14:paraId="1340B3FF" w14:textId="77777777" w:rsidR="00C01C35" w:rsidRDefault="00190DA6">
      <w:pPr>
        <w:pStyle w:val="Heading1"/>
      </w:pPr>
      <w:bookmarkStart w:id="51" w:name="_Toc514948902"/>
      <w:r>
        <w:lastRenderedPageBreak/>
        <w:t>6</w:t>
      </w:r>
      <w:r w:rsidR="003D33CD">
        <w:t>.</w:t>
      </w:r>
      <w:r>
        <w:t xml:space="preserve"> Reviews and Audits</w:t>
      </w:r>
      <w:bookmarkEnd w:id="51"/>
    </w:p>
    <w:p w14:paraId="3445F097" w14:textId="77777777" w:rsidR="00C01C35" w:rsidRDefault="00C01C35">
      <w:pPr>
        <w:rPr>
          <w:sz w:val="20"/>
          <w:szCs w:val="20"/>
        </w:rPr>
      </w:pPr>
    </w:p>
    <w:p w14:paraId="7A2B981C" w14:textId="77777777" w:rsidR="00C01C35" w:rsidRDefault="003D33CD">
      <w:pPr>
        <w:pStyle w:val="Heading2"/>
        <w:tabs>
          <w:tab w:val="left" w:pos="820"/>
        </w:tabs>
        <w:ind w:left="100" w:right="-20"/>
      </w:pPr>
      <w:bookmarkStart w:id="52" w:name="_Toc514948903"/>
      <w:r>
        <w:t>6</w:t>
      </w:r>
      <w:r w:rsidR="00190DA6">
        <w:t>.1</w:t>
      </w:r>
      <w:r>
        <w:t>.</w:t>
      </w:r>
      <w:r w:rsidR="00190DA6">
        <w:t xml:space="preserve"> Purpose</w:t>
      </w:r>
      <w:bookmarkEnd w:id="52"/>
    </w:p>
    <w:p w14:paraId="75776068" w14:textId="77777777" w:rsidR="00C01C35" w:rsidRDefault="00C01C35">
      <w:pPr>
        <w:spacing w:before="5"/>
        <w:rPr>
          <w:sz w:val="28"/>
          <w:szCs w:val="28"/>
        </w:rPr>
      </w:pPr>
    </w:p>
    <w:p w14:paraId="7FBA67E5" w14:textId="77777777" w:rsidR="00C01C35" w:rsidRDefault="00190DA6" w:rsidP="003D33CD">
      <w:pPr>
        <w:jc w:val="both"/>
      </w:pPr>
      <w:r>
        <w:t xml:space="preserve">This section of the SQAP defines a set of procedures used to validate project deliverables and to verify team processes with respect to defined </w:t>
      </w:r>
      <w:r w:rsidR="003D33CD">
        <w:t>requirements and</w:t>
      </w:r>
      <w:r>
        <w:t xml:space="preserve"> standards.</w:t>
      </w:r>
    </w:p>
    <w:p w14:paraId="2D30AE9C" w14:textId="77777777" w:rsidR="00C01C35" w:rsidRDefault="00C01C35" w:rsidP="003D33CD">
      <w:pPr>
        <w:jc w:val="both"/>
      </w:pPr>
    </w:p>
    <w:p w14:paraId="3FA7583C" w14:textId="77777777" w:rsidR="00C01C35" w:rsidRDefault="00190DA6" w:rsidP="003D33CD">
      <w:pPr>
        <w:jc w:val="both"/>
      </w:pPr>
      <w:r>
        <w:t>The purpose of validation is to ensure that the correct deliverables are being produced with respect to the client requirements and team standards. This is done through internal and external reviews.</w:t>
      </w:r>
    </w:p>
    <w:p w14:paraId="11F0CD2B" w14:textId="77777777" w:rsidR="00C01C35" w:rsidRDefault="00C01C35" w:rsidP="003D33CD">
      <w:pPr>
        <w:jc w:val="both"/>
      </w:pPr>
    </w:p>
    <w:p w14:paraId="5DFB9627" w14:textId="77777777" w:rsidR="00C01C35" w:rsidRDefault="00190DA6" w:rsidP="003D33CD">
      <w:pPr>
        <w:jc w:val="both"/>
      </w:pPr>
      <w:r>
        <w:t xml:space="preserve">The purpose of verification is the ensure </w:t>
      </w:r>
      <w:r w:rsidR="003D33CD">
        <w:t>that processes</w:t>
      </w:r>
      <w:r>
        <w:t xml:space="preserve"> outlined in the SQAP are followed to ensure product quality. This is done through internal and external audits.</w:t>
      </w:r>
    </w:p>
    <w:p w14:paraId="17BC4477" w14:textId="77777777" w:rsidR="00C01C35" w:rsidRDefault="00C01C35" w:rsidP="003D33CD">
      <w:pPr>
        <w:jc w:val="both"/>
      </w:pPr>
    </w:p>
    <w:p w14:paraId="2C9B4B18" w14:textId="77777777" w:rsidR="00C01C35" w:rsidRPr="003D33CD" w:rsidRDefault="00190DA6" w:rsidP="003D33CD">
      <w:pPr>
        <w:jc w:val="both"/>
      </w:pPr>
      <w:r>
        <w:t>The standards, procedures and practices can be found in chapter 5, Standards and Practices.</w:t>
      </w:r>
    </w:p>
    <w:p w14:paraId="5C9CA498" w14:textId="77777777" w:rsidR="00C01C35" w:rsidRDefault="00190DA6">
      <w:pPr>
        <w:pStyle w:val="Heading2"/>
        <w:tabs>
          <w:tab w:val="left" w:pos="820"/>
        </w:tabs>
        <w:ind w:left="100" w:right="-20"/>
      </w:pPr>
      <w:bookmarkStart w:id="53" w:name="_Toc514948904"/>
      <w:r>
        <w:t>6.2</w:t>
      </w:r>
      <w:r w:rsidR="003D33CD">
        <w:t>.</w:t>
      </w:r>
      <w:r>
        <w:t xml:space="preserve"> Review/Audit list</w:t>
      </w:r>
      <w:bookmarkEnd w:id="53"/>
    </w:p>
    <w:p w14:paraId="00634300" w14:textId="77777777" w:rsidR="00C01C35" w:rsidRDefault="00190DA6" w:rsidP="003D33CD">
      <w:pPr>
        <w:pStyle w:val="Heading3"/>
        <w:tabs>
          <w:tab w:val="left" w:pos="920"/>
        </w:tabs>
        <w:ind w:left="0" w:right="-20" w:firstLine="0"/>
      </w:pPr>
      <w:bookmarkStart w:id="54" w:name="_Toc514948905"/>
      <w:r>
        <w:t>6.2.1</w:t>
      </w:r>
      <w:r w:rsidR="003D33CD">
        <w:t>.</w:t>
      </w:r>
      <w:r>
        <w:t xml:space="preserve"> Reviews</w:t>
      </w:r>
      <w:bookmarkEnd w:id="54"/>
    </w:p>
    <w:p w14:paraId="7B0DFA10" w14:textId="77777777" w:rsidR="00C01C35" w:rsidRDefault="00C01C35">
      <w:pPr>
        <w:spacing w:before="15"/>
      </w:pPr>
    </w:p>
    <w:p w14:paraId="623F3850" w14:textId="77777777" w:rsidR="00C01C35" w:rsidRDefault="00190DA6">
      <w:r>
        <w:t>Reviews are held during all phases of the project’s life-cycle.</w:t>
      </w:r>
    </w:p>
    <w:p w14:paraId="2E605112" w14:textId="77777777" w:rsidR="00C01C35" w:rsidRDefault="00C01C35">
      <w:pPr>
        <w:spacing w:before="6"/>
        <w:rPr>
          <w:sz w:val="19"/>
          <w:szCs w:val="19"/>
        </w:rPr>
      </w:pPr>
    </w:p>
    <w:p w14:paraId="4012EA9E" w14:textId="77777777" w:rsidR="003D33CD" w:rsidRDefault="003D33CD" w:rsidP="003D33CD">
      <w:pPr>
        <w:pStyle w:val="Heading4"/>
        <w:ind w:left="0" w:right="-20"/>
        <w:rPr>
          <w:rFonts w:ascii="Arial" w:eastAsia="Arial" w:hAnsi="Arial" w:cs="Arial"/>
          <w:color w:val="auto"/>
          <w:sz w:val="20"/>
          <w:szCs w:val="20"/>
        </w:rPr>
      </w:pPr>
    </w:p>
    <w:p w14:paraId="30BF8963" w14:textId="77777777" w:rsidR="00C01C35" w:rsidRDefault="00190DA6" w:rsidP="003D33CD">
      <w:pPr>
        <w:pStyle w:val="Heading4"/>
        <w:ind w:left="0" w:right="-20"/>
      </w:pPr>
      <w:bookmarkStart w:id="55" w:name="_Toc514948906"/>
      <w:r>
        <w:t>6.2.1.1</w:t>
      </w:r>
      <w:r w:rsidR="003D33CD">
        <w:t>.</w:t>
      </w:r>
      <w:r>
        <w:t xml:space="preserve"> Formal Review Process</w:t>
      </w:r>
      <w:bookmarkEnd w:id="55"/>
    </w:p>
    <w:p w14:paraId="3F067A93" w14:textId="77777777" w:rsidR="00C01C35" w:rsidRDefault="00C01C35">
      <w:pPr>
        <w:spacing w:before="19"/>
      </w:pPr>
    </w:p>
    <w:p w14:paraId="76992A8C" w14:textId="77777777" w:rsidR="00C01C35" w:rsidRDefault="00190DA6">
      <w:r>
        <w:t>All formal review meetings must use the following process, a formal review is to be declared on a case by case basis:</w:t>
      </w:r>
    </w:p>
    <w:p w14:paraId="6D023232" w14:textId="77777777" w:rsidR="00C01C35" w:rsidRDefault="00C01C35"/>
    <w:p w14:paraId="084C9364" w14:textId="77777777" w:rsidR="00C01C35" w:rsidRDefault="00190DA6">
      <w:pPr>
        <w:numPr>
          <w:ilvl w:val="0"/>
          <w:numId w:val="15"/>
        </w:numPr>
        <w:contextualSpacing/>
      </w:pPr>
      <w:r>
        <w:t xml:space="preserve">A review committee is </w:t>
      </w:r>
      <w:r w:rsidR="003D33CD">
        <w:t>selected,</w:t>
      </w:r>
      <w:r>
        <w:t xml:space="preserve"> and the specified roles are filled.</w:t>
      </w:r>
    </w:p>
    <w:p w14:paraId="7CBF141A" w14:textId="77777777" w:rsidR="00C01C35" w:rsidRDefault="00C01C35">
      <w:pPr>
        <w:ind w:firstLine="0"/>
      </w:pPr>
    </w:p>
    <w:p w14:paraId="4973332A" w14:textId="77777777" w:rsidR="00C01C35" w:rsidRDefault="00190DA6">
      <w:pPr>
        <w:numPr>
          <w:ilvl w:val="0"/>
          <w:numId w:val="15"/>
        </w:numPr>
        <w:contextualSpacing/>
      </w:pPr>
      <w:r>
        <w:t>The Moderator identifies and/or confirms the review’s objectives.</w:t>
      </w:r>
    </w:p>
    <w:p w14:paraId="637EA6B3" w14:textId="77777777" w:rsidR="00C01C35" w:rsidRDefault="00C01C35">
      <w:pPr>
        <w:ind w:firstLine="0"/>
      </w:pPr>
    </w:p>
    <w:p w14:paraId="0CCE1612" w14:textId="77777777" w:rsidR="00C01C35" w:rsidRDefault="003D33CD">
      <w:pPr>
        <w:numPr>
          <w:ilvl w:val="0"/>
          <w:numId w:val="15"/>
        </w:numPr>
        <w:contextualSpacing/>
      </w:pPr>
      <w:r>
        <w:t>The Moderator</w:t>
      </w:r>
      <w:r w:rsidR="00190DA6">
        <w:t xml:space="preserve"> ensures </w:t>
      </w:r>
      <w:r>
        <w:t>that all</w:t>
      </w:r>
      <w:r w:rsidR="00190DA6">
        <w:t xml:space="preserve"> members of the committee understand the objectives and the review process.</w:t>
      </w:r>
    </w:p>
    <w:p w14:paraId="59315960" w14:textId="77777777" w:rsidR="00C01C35" w:rsidRDefault="00C01C35">
      <w:pPr>
        <w:ind w:firstLine="0"/>
      </w:pPr>
    </w:p>
    <w:p w14:paraId="553E917D" w14:textId="77777777" w:rsidR="00C01C35" w:rsidRDefault="00C01C35">
      <w:pPr>
        <w:numPr>
          <w:ilvl w:val="0"/>
          <w:numId w:val="15"/>
        </w:numPr>
        <w:contextualSpacing/>
      </w:pPr>
    </w:p>
    <w:p w14:paraId="5C604B8A" w14:textId="77777777" w:rsidR="00C01C35" w:rsidRDefault="00190DA6">
      <w:pPr>
        <w:numPr>
          <w:ilvl w:val="1"/>
          <w:numId w:val="15"/>
        </w:numPr>
        <w:contextualSpacing/>
      </w:pPr>
      <w:r>
        <w:t>Individual: the review committee will prepare to review the work by examining it carefully for potential defects.</w:t>
      </w:r>
    </w:p>
    <w:p w14:paraId="753ED2E2" w14:textId="77777777" w:rsidR="00C01C35" w:rsidRDefault="00190DA6">
      <w:pPr>
        <w:numPr>
          <w:ilvl w:val="1"/>
          <w:numId w:val="15"/>
        </w:numPr>
        <w:contextualSpacing/>
      </w:pPr>
      <w:r>
        <w:t>Team: the review committee meets at a planned time to pool the results of their preparation activity and arrive at a consensus regarding the status of the document or standard being reviewed</w:t>
      </w:r>
    </w:p>
    <w:p w14:paraId="062D1B92" w14:textId="77777777" w:rsidR="00C01C35" w:rsidRDefault="00C01C35">
      <w:pPr>
        <w:ind w:firstLine="0"/>
      </w:pPr>
    </w:p>
    <w:p w14:paraId="0B876012" w14:textId="77777777" w:rsidR="00C01C35" w:rsidRDefault="00190DA6">
      <w:pPr>
        <w:numPr>
          <w:ilvl w:val="0"/>
          <w:numId w:val="15"/>
        </w:numPr>
        <w:contextualSpacing/>
      </w:pPr>
      <w:r>
        <w:t>Author of the work makes the required changes as specified by the review committee.</w:t>
      </w:r>
    </w:p>
    <w:p w14:paraId="637D5692" w14:textId="77777777" w:rsidR="00C01C35" w:rsidRDefault="00C01C35">
      <w:pPr>
        <w:ind w:firstLine="0"/>
      </w:pPr>
    </w:p>
    <w:p w14:paraId="5A6F1C8B" w14:textId="77777777" w:rsidR="003D33CD" w:rsidRDefault="00190DA6" w:rsidP="003D33CD">
      <w:pPr>
        <w:numPr>
          <w:ilvl w:val="0"/>
          <w:numId w:val="15"/>
        </w:numPr>
        <w:contextualSpacing/>
      </w:pPr>
      <w:r>
        <w:lastRenderedPageBreak/>
        <w:t>Moderator verifies that the actions required by the Author have taken place.</w:t>
      </w:r>
    </w:p>
    <w:p w14:paraId="73A6E3D9" w14:textId="77777777" w:rsidR="003D33CD" w:rsidRDefault="003D33CD" w:rsidP="003D33CD">
      <w:pPr>
        <w:pStyle w:val="ListParagraph"/>
      </w:pPr>
    </w:p>
    <w:p w14:paraId="647FF67D" w14:textId="77777777" w:rsidR="003D33CD" w:rsidRPr="003D33CD" w:rsidRDefault="003D33CD" w:rsidP="003D33CD">
      <w:pPr>
        <w:ind w:left="720" w:firstLine="0"/>
        <w:contextualSpacing/>
      </w:pPr>
    </w:p>
    <w:p w14:paraId="1C200097" w14:textId="77777777" w:rsidR="00C01C35" w:rsidRDefault="00190DA6" w:rsidP="003D33CD">
      <w:pPr>
        <w:pStyle w:val="Heading4"/>
        <w:spacing w:before="56"/>
        <w:ind w:left="0"/>
      </w:pPr>
      <w:bookmarkStart w:id="56" w:name="_Toc514948907"/>
      <w:r>
        <w:t>6.2.1.2) Informal Review Processes</w:t>
      </w:r>
      <w:bookmarkEnd w:id="56"/>
    </w:p>
    <w:p w14:paraId="12C358E8" w14:textId="77777777" w:rsidR="00C01C35" w:rsidRDefault="00C01C35">
      <w:pPr>
        <w:spacing w:before="6"/>
        <w:rPr>
          <w:sz w:val="24"/>
          <w:szCs w:val="24"/>
        </w:rPr>
      </w:pPr>
    </w:p>
    <w:p w14:paraId="6B366AA9" w14:textId="77777777" w:rsidR="00C01C35" w:rsidRDefault="00190DA6">
      <w:pPr>
        <w:ind w:left="120" w:right="8557"/>
        <w:jc w:val="both"/>
        <w:rPr>
          <w:b/>
        </w:rPr>
      </w:pPr>
      <w:r>
        <w:rPr>
          <w:b/>
        </w:rPr>
        <w:t>Code</w:t>
      </w:r>
    </w:p>
    <w:p w14:paraId="21A6BFF2" w14:textId="77777777" w:rsidR="00C01C35" w:rsidRDefault="00C01C35">
      <w:pPr>
        <w:spacing w:before="19"/>
      </w:pPr>
    </w:p>
    <w:p w14:paraId="151E65C8" w14:textId="77777777" w:rsidR="00C01C35" w:rsidRDefault="00190DA6" w:rsidP="003D33CD">
      <w:pPr>
        <w:jc w:val="both"/>
      </w:pPr>
      <w:r>
        <w:t xml:space="preserve">Code quality is to be ensured through regular reviews as listed below. </w:t>
      </w:r>
      <w:r w:rsidR="003D33CD">
        <w:t>If</w:t>
      </w:r>
      <w:r>
        <w:t xml:space="preserve"> code is found to be unsatisfactory the results will be communicated to the relevant team member and raised as an Issue.</w:t>
      </w:r>
    </w:p>
    <w:p w14:paraId="4A336C58" w14:textId="77777777" w:rsidR="00C01C35" w:rsidRDefault="00C01C35" w:rsidP="003D33CD">
      <w:pPr>
        <w:jc w:val="both"/>
      </w:pPr>
    </w:p>
    <w:p w14:paraId="31D038C5" w14:textId="77777777" w:rsidR="00C01C35" w:rsidRDefault="00190DA6" w:rsidP="003D33CD">
      <w:pPr>
        <w:numPr>
          <w:ilvl w:val="0"/>
          <w:numId w:val="31"/>
        </w:numPr>
        <w:contextualSpacing/>
        <w:jc w:val="both"/>
      </w:pPr>
      <w:r>
        <w:t>Peer review: Code commits shall be reviewed by a peer developer, assigned in the team meeting, as recommended by the Code champion, for the following aspects. Weekly inspection will be carried out on all commits by the assigned peer prior to the next meeting.</w:t>
      </w:r>
    </w:p>
    <w:p w14:paraId="1C1EBE60" w14:textId="77777777" w:rsidR="00C01C35" w:rsidRDefault="003D33CD" w:rsidP="003D33CD">
      <w:pPr>
        <w:numPr>
          <w:ilvl w:val="1"/>
          <w:numId w:val="31"/>
        </w:numPr>
        <w:contextualSpacing/>
        <w:jc w:val="both"/>
      </w:pPr>
      <w:r>
        <w:t>Coding Standard</w:t>
      </w:r>
    </w:p>
    <w:p w14:paraId="627A366D" w14:textId="77777777" w:rsidR="00C01C35" w:rsidRDefault="00190DA6" w:rsidP="003D33CD">
      <w:pPr>
        <w:numPr>
          <w:ilvl w:val="1"/>
          <w:numId w:val="31"/>
        </w:numPr>
        <w:contextualSpacing/>
        <w:jc w:val="both"/>
      </w:pPr>
      <w:r>
        <w:t>Task Completion</w:t>
      </w:r>
    </w:p>
    <w:p w14:paraId="0586CD5E" w14:textId="77777777" w:rsidR="00C01C35" w:rsidRDefault="003D33CD" w:rsidP="003D33CD">
      <w:pPr>
        <w:numPr>
          <w:ilvl w:val="1"/>
          <w:numId w:val="31"/>
        </w:numPr>
        <w:contextualSpacing/>
        <w:jc w:val="both"/>
      </w:pPr>
      <w:r>
        <w:t>Verified against</w:t>
      </w:r>
      <w:r w:rsidR="00190DA6">
        <w:t xml:space="preserve"> initial specifications, from each stage’s detail design.</w:t>
      </w:r>
    </w:p>
    <w:p w14:paraId="1F81337E" w14:textId="77777777" w:rsidR="00C01C35" w:rsidRDefault="00190DA6" w:rsidP="003D33CD">
      <w:pPr>
        <w:numPr>
          <w:ilvl w:val="1"/>
          <w:numId w:val="31"/>
        </w:numPr>
        <w:contextualSpacing/>
        <w:jc w:val="both"/>
      </w:pPr>
      <w:r>
        <w:t>Agreement upon any changes to specifications</w:t>
      </w:r>
    </w:p>
    <w:p w14:paraId="3AA11FEC" w14:textId="77777777" w:rsidR="00C01C35" w:rsidRDefault="00C01C35" w:rsidP="003D33CD">
      <w:pPr>
        <w:ind w:firstLine="0"/>
        <w:jc w:val="both"/>
      </w:pPr>
    </w:p>
    <w:p w14:paraId="52526E96" w14:textId="77777777" w:rsidR="00C01C35" w:rsidRDefault="00190DA6" w:rsidP="003D33CD">
      <w:pPr>
        <w:numPr>
          <w:ilvl w:val="0"/>
          <w:numId w:val="31"/>
        </w:numPr>
        <w:contextualSpacing/>
        <w:jc w:val="both"/>
      </w:pPr>
      <w:r>
        <w:t>Client review: Every 2 weeks, all working branches are merged and sent to client for testing and review against the following: (The method of transfer will not require meeting with the client face to face and is distinctly different from client meetings.)</w:t>
      </w:r>
    </w:p>
    <w:p w14:paraId="3F693FC4" w14:textId="77777777" w:rsidR="00C01C35" w:rsidRDefault="003D33CD" w:rsidP="003D33CD">
      <w:pPr>
        <w:numPr>
          <w:ilvl w:val="1"/>
          <w:numId w:val="31"/>
        </w:numPr>
        <w:contextualSpacing/>
        <w:jc w:val="both"/>
      </w:pPr>
      <w:r>
        <w:t>Deliverable timeline</w:t>
      </w:r>
    </w:p>
    <w:p w14:paraId="43C022C9" w14:textId="77777777" w:rsidR="00C01C35" w:rsidRDefault="003D33CD" w:rsidP="003D33CD">
      <w:pPr>
        <w:numPr>
          <w:ilvl w:val="1"/>
          <w:numId w:val="31"/>
        </w:numPr>
        <w:contextualSpacing/>
        <w:jc w:val="both"/>
      </w:pPr>
      <w:r>
        <w:t>Verified against</w:t>
      </w:r>
      <w:r w:rsidR="00190DA6">
        <w:t xml:space="preserve"> specifications</w:t>
      </w:r>
    </w:p>
    <w:p w14:paraId="3D035807" w14:textId="77777777" w:rsidR="00C01C35" w:rsidRPr="003D33CD" w:rsidRDefault="00190DA6" w:rsidP="003D33CD">
      <w:pPr>
        <w:numPr>
          <w:ilvl w:val="1"/>
          <w:numId w:val="31"/>
        </w:numPr>
        <w:contextualSpacing/>
        <w:jc w:val="both"/>
      </w:pPr>
      <w:r>
        <w:t>Validate task completion</w:t>
      </w:r>
    </w:p>
    <w:p w14:paraId="4454EAAC" w14:textId="77777777" w:rsidR="00C01C35" w:rsidRDefault="00C01C35">
      <w:pPr>
        <w:rPr>
          <w:sz w:val="20"/>
          <w:szCs w:val="20"/>
        </w:rPr>
      </w:pPr>
    </w:p>
    <w:p w14:paraId="08BB9211" w14:textId="77777777" w:rsidR="00C01C35" w:rsidRDefault="00190DA6">
      <w:pPr>
        <w:rPr>
          <w:b/>
        </w:rPr>
      </w:pPr>
      <w:r>
        <w:rPr>
          <w:b/>
        </w:rPr>
        <w:t>Meeting</w:t>
      </w:r>
    </w:p>
    <w:p w14:paraId="1EDF57E4" w14:textId="77777777" w:rsidR="00C01C35" w:rsidRDefault="00C01C35"/>
    <w:p w14:paraId="793B84C4" w14:textId="77777777" w:rsidR="00C01C35" w:rsidRDefault="00190DA6" w:rsidP="003D33CD">
      <w:pPr>
        <w:jc w:val="both"/>
      </w:pPr>
      <w:r>
        <w:t xml:space="preserve">Meeting quality will primarily be maintained through audits of the correct </w:t>
      </w:r>
      <w:r w:rsidR="003D33CD">
        <w:t>process,</w:t>
      </w:r>
      <w:r>
        <w:t xml:space="preserve"> but all meeting related documents will also be reviewed for quality.</w:t>
      </w:r>
    </w:p>
    <w:p w14:paraId="7B614338" w14:textId="77777777" w:rsidR="00C01C35" w:rsidRDefault="00C01C35" w:rsidP="003D33CD">
      <w:pPr>
        <w:jc w:val="both"/>
      </w:pPr>
    </w:p>
    <w:p w14:paraId="5D5CAA76" w14:textId="77777777" w:rsidR="00C01C35" w:rsidRDefault="00190DA6" w:rsidP="003D33CD">
      <w:pPr>
        <w:jc w:val="both"/>
      </w:pPr>
      <w:r>
        <w:t xml:space="preserve">Meeting minutes will be reviewed following the first meeting of each secretary against the standards. This is done alongside the formal acceptance of minutes </w:t>
      </w:r>
      <w:r w:rsidR="003D33CD">
        <w:t>at the end of</w:t>
      </w:r>
      <w:r>
        <w:t xml:space="preserve"> each meeting.</w:t>
      </w:r>
    </w:p>
    <w:p w14:paraId="47045918" w14:textId="77777777" w:rsidR="00C01C35" w:rsidRDefault="00C01C35" w:rsidP="003D33CD">
      <w:pPr>
        <w:jc w:val="both"/>
      </w:pPr>
    </w:p>
    <w:p w14:paraId="0CDABA99" w14:textId="77777777" w:rsidR="00C01C35" w:rsidRDefault="00190DA6" w:rsidP="003D33CD">
      <w:pPr>
        <w:jc w:val="both"/>
      </w:pPr>
      <w:r>
        <w:t xml:space="preserve">Agenda will be accepted prior to each meeting and formally reviewed prior to the </w:t>
      </w:r>
      <w:r w:rsidR="003D33CD">
        <w:t>following meeting</w:t>
      </w:r>
      <w:r>
        <w:t>.</w:t>
      </w:r>
    </w:p>
    <w:p w14:paraId="3E3540FF" w14:textId="77777777" w:rsidR="00C01C35" w:rsidRDefault="00C01C35" w:rsidP="003D33CD">
      <w:pPr>
        <w:jc w:val="both"/>
      </w:pPr>
    </w:p>
    <w:p w14:paraId="1C0B4012" w14:textId="77777777" w:rsidR="00C01C35" w:rsidRDefault="00190DA6" w:rsidP="003D33CD">
      <w:pPr>
        <w:jc w:val="both"/>
      </w:pPr>
      <w:r>
        <w:t>Any documents found to be unsatisfactory will have results communicated to the secretary and raised as an Issue.</w:t>
      </w:r>
    </w:p>
    <w:p w14:paraId="76A5A650" w14:textId="77777777" w:rsidR="00C01C35" w:rsidRDefault="00C01C35" w:rsidP="003D33CD">
      <w:pPr>
        <w:jc w:val="both"/>
        <w:rPr>
          <w:sz w:val="20"/>
          <w:szCs w:val="20"/>
        </w:rPr>
      </w:pPr>
    </w:p>
    <w:p w14:paraId="4BEA389B" w14:textId="77777777" w:rsidR="00C01C35" w:rsidRDefault="00C01C35">
      <w:pPr>
        <w:spacing w:before="5"/>
        <w:rPr>
          <w:sz w:val="20"/>
          <w:szCs w:val="20"/>
        </w:rPr>
      </w:pPr>
    </w:p>
    <w:p w14:paraId="738A81B9" w14:textId="77777777" w:rsidR="003D33CD" w:rsidRDefault="003D33CD">
      <w:pPr>
        <w:spacing w:before="5"/>
        <w:rPr>
          <w:sz w:val="20"/>
          <w:szCs w:val="20"/>
        </w:rPr>
      </w:pPr>
    </w:p>
    <w:p w14:paraId="239F9A3C" w14:textId="77777777" w:rsidR="003D33CD" w:rsidRDefault="003D33CD">
      <w:pPr>
        <w:spacing w:before="5"/>
        <w:rPr>
          <w:sz w:val="20"/>
          <w:szCs w:val="20"/>
        </w:rPr>
      </w:pPr>
    </w:p>
    <w:p w14:paraId="3CECA55F" w14:textId="77777777" w:rsidR="003D33CD" w:rsidRDefault="003D33CD">
      <w:pPr>
        <w:spacing w:before="5"/>
        <w:rPr>
          <w:sz w:val="20"/>
          <w:szCs w:val="20"/>
        </w:rPr>
      </w:pPr>
    </w:p>
    <w:p w14:paraId="5D91027B" w14:textId="77777777" w:rsidR="003D33CD" w:rsidRDefault="003D33CD">
      <w:pPr>
        <w:spacing w:before="5"/>
        <w:rPr>
          <w:sz w:val="20"/>
          <w:szCs w:val="20"/>
        </w:rPr>
      </w:pPr>
    </w:p>
    <w:p w14:paraId="1F1901C7" w14:textId="77777777" w:rsidR="003D33CD" w:rsidRDefault="003D33CD">
      <w:pPr>
        <w:spacing w:before="5"/>
        <w:rPr>
          <w:sz w:val="20"/>
          <w:szCs w:val="20"/>
        </w:rPr>
      </w:pPr>
    </w:p>
    <w:p w14:paraId="1D65E1A6" w14:textId="77777777" w:rsidR="00C01C35" w:rsidRDefault="00190DA6">
      <w:pPr>
        <w:rPr>
          <w:b/>
        </w:rPr>
      </w:pPr>
      <w:r>
        <w:rPr>
          <w:b/>
        </w:rPr>
        <w:lastRenderedPageBreak/>
        <w:t>Management Document</w:t>
      </w:r>
    </w:p>
    <w:p w14:paraId="688E532D" w14:textId="77777777" w:rsidR="00C01C35" w:rsidRDefault="00C01C35"/>
    <w:p w14:paraId="3719D631" w14:textId="77777777" w:rsidR="00C01C35" w:rsidRDefault="00190DA6" w:rsidP="003D33CD">
      <w:pPr>
        <w:jc w:val="both"/>
      </w:pPr>
      <w:r>
        <w:t xml:space="preserve">Management documents will be reviewed against document standards prior to being </w:t>
      </w:r>
      <w:proofErr w:type="spellStart"/>
      <w:r>
        <w:t>finalised</w:t>
      </w:r>
      <w:proofErr w:type="spellEnd"/>
      <w:r>
        <w:t xml:space="preserve"> and released.  </w:t>
      </w:r>
      <w:r w:rsidR="003D33CD">
        <w:t>If</w:t>
      </w:r>
      <w:r>
        <w:t xml:space="preserve"> the document is found to be unsatisfactory, a list of improvements will be generated and raised as an issue. One example of this is the feedback sheets provided by the supervisor.</w:t>
      </w:r>
    </w:p>
    <w:p w14:paraId="753ADE67" w14:textId="77777777" w:rsidR="00C01C35" w:rsidRDefault="00C01C35" w:rsidP="003D33CD">
      <w:pPr>
        <w:jc w:val="both"/>
      </w:pPr>
    </w:p>
    <w:p w14:paraId="6E7315FE" w14:textId="77777777" w:rsidR="00C01C35" w:rsidRDefault="00C01C35" w:rsidP="003D33CD">
      <w:pPr>
        <w:pBdr>
          <w:top w:val="nil"/>
          <w:left w:val="nil"/>
          <w:bottom w:val="nil"/>
          <w:right w:val="nil"/>
          <w:between w:val="nil"/>
        </w:pBdr>
        <w:ind w:right="0" w:firstLine="0"/>
        <w:jc w:val="both"/>
        <w:sectPr w:rsidR="00C01C35">
          <w:type w:val="continuous"/>
          <w:pgSz w:w="11920" w:h="16840"/>
          <w:pgMar w:top="1300" w:right="1340" w:bottom="1580" w:left="1340" w:header="0" w:footer="1389" w:gutter="0"/>
          <w:cols w:space="720"/>
        </w:sectPr>
      </w:pPr>
    </w:p>
    <w:p w14:paraId="501FA5C9" w14:textId="77777777" w:rsidR="00C01C35" w:rsidRDefault="00190DA6" w:rsidP="003D33CD">
      <w:pPr>
        <w:pStyle w:val="Heading3"/>
        <w:spacing w:before="60"/>
        <w:ind w:left="0" w:firstLine="0"/>
      </w:pPr>
      <w:bookmarkStart w:id="57" w:name="_Toc514948908"/>
      <w:r>
        <w:t>6.2.2</w:t>
      </w:r>
      <w:r w:rsidR="003D33CD">
        <w:t>.</w:t>
      </w:r>
      <w:r>
        <w:t xml:space="preserve"> Audits</w:t>
      </w:r>
      <w:bookmarkEnd w:id="57"/>
    </w:p>
    <w:p w14:paraId="6927FB3D" w14:textId="77777777" w:rsidR="00C01C35" w:rsidRDefault="00C01C35" w:rsidP="003D33CD">
      <w:pPr>
        <w:spacing w:before="8"/>
        <w:jc w:val="both"/>
      </w:pPr>
    </w:p>
    <w:p w14:paraId="3DDE5097" w14:textId="77777777" w:rsidR="00C01C35" w:rsidRDefault="00190DA6" w:rsidP="003D33CD">
      <w:pPr>
        <w:jc w:val="both"/>
      </w:pPr>
      <w:r>
        <w:t>Audits should be held regularly during all phases of the project’s life-cycle to ensure processes put in place are being adhered to.</w:t>
      </w:r>
    </w:p>
    <w:p w14:paraId="14C68D3F" w14:textId="77777777" w:rsidR="00C01C35" w:rsidRDefault="00C01C35" w:rsidP="003D33CD">
      <w:pPr>
        <w:jc w:val="both"/>
      </w:pPr>
    </w:p>
    <w:p w14:paraId="20255BF1" w14:textId="77777777" w:rsidR="00C01C35" w:rsidRDefault="00C01C35" w:rsidP="003D33CD">
      <w:pPr>
        <w:jc w:val="both"/>
      </w:pPr>
    </w:p>
    <w:p w14:paraId="5444ECEA" w14:textId="77777777" w:rsidR="00C01C35" w:rsidRDefault="00190DA6" w:rsidP="003D33CD">
      <w:pPr>
        <w:jc w:val="both"/>
        <w:rPr>
          <w:b/>
        </w:rPr>
      </w:pPr>
      <w:r>
        <w:rPr>
          <w:b/>
        </w:rPr>
        <w:t>Coding Practices Audit</w:t>
      </w:r>
    </w:p>
    <w:p w14:paraId="7341A7F8" w14:textId="77777777" w:rsidR="00C01C35" w:rsidRDefault="00C01C35" w:rsidP="003D33CD">
      <w:pPr>
        <w:jc w:val="both"/>
      </w:pPr>
    </w:p>
    <w:p w14:paraId="38D5C291" w14:textId="77777777" w:rsidR="00C01C35" w:rsidRDefault="00190DA6" w:rsidP="003D33CD">
      <w:pPr>
        <w:jc w:val="both"/>
      </w:pPr>
      <w:r>
        <w:t xml:space="preserve">Coding practices will be audited by code champion on a case by case basis (normally </w:t>
      </w:r>
      <w:r w:rsidR="003D33CD">
        <w:t>because of</w:t>
      </w:r>
      <w:r>
        <w:t xml:space="preserve"> consecutive unsatisfactory peer reviews). Failure to meet defined coding processes will result in a list of improvements being generated and communicated to responsible team member/s.</w:t>
      </w:r>
    </w:p>
    <w:p w14:paraId="7B95F6AF" w14:textId="77777777" w:rsidR="00C01C35" w:rsidRDefault="00C01C35" w:rsidP="003D33CD">
      <w:pPr>
        <w:jc w:val="both"/>
      </w:pPr>
    </w:p>
    <w:p w14:paraId="432598C0" w14:textId="77777777" w:rsidR="00C01C35" w:rsidRDefault="00C01C35" w:rsidP="003D33CD">
      <w:pPr>
        <w:jc w:val="both"/>
      </w:pPr>
    </w:p>
    <w:p w14:paraId="1461DD49" w14:textId="77777777" w:rsidR="00C01C35" w:rsidRDefault="00190DA6" w:rsidP="003D33CD">
      <w:pPr>
        <w:jc w:val="both"/>
        <w:rPr>
          <w:b/>
        </w:rPr>
      </w:pPr>
      <w:r>
        <w:rPr>
          <w:b/>
        </w:rPr>
        <w:t>Communication Audit</w:t>
      </w:r>
    </w:p>
    <w:p w14:paraId="097303B4" w14:textId="77777777" w:rsidR="00C01C35" w:rsidRDefault="00C01C35" w:rsidP="003D33CD">
      <w:pPr>
        <w:jc w:val="both"/>
      </w:pPr>
    </w:p>
    <w:p w14:paraId="1C61BD20" w14:textId="77777777" w:rsidR="00C01C35" w:rsidRDefault="003D33CD" w:rsidP="003D33CD">
      <w:pPr>
        <w:jc w:val="both"/>
      </w:pPr>
      <w:r>
        <w:t>Communications will</w:t>
      </w:r>
      <w:r w:rsidR="00190DA6">
        <w:t xml:space="preserve"> be audited </w:t>
      </w:r>
      <w:r>
        <w:t>monthly</w:t>
      </w:r>
      <w:r w:rsidR="00190DA6">
        <w:t xml:space="preserve"> by Team Leader. Failure to meet defined communication processes will result in a list of improvements being generated and communicated to responsible team member/s.</w:t>
      </w:r>
    </w:p>
    <w:p w14:paraId="6CA138F5" w14:textId="77777777" w:rsidR="00C01C35" w:rsidRDefault="00C01C35" w:rsidP="003D33CD">
      <w:pPr>
        <w:jc w:val="both"/>
      </w:pPr>
    </w:p>
    <w:p w14:paraId="00130206" w14:textId="77777777" w:rsidR="00C01C35" w:rsidRDefault="00C01C35" w:rsidP="003D33CD">
      <w:pPr>
        <w:jc w:val="both"/>
      </w:pPr>
    </w:p>
    <w:p w14:paraId="74414CC2" w14:textId="77777777" w:rsidR="00C01C35" w:rsidRDefault="00190DA6" w:rsidP="003D33CD">
      <w:pPr>
        <w:jc w:val="both"/>
        <w:rPr>
          <w:b/>
        </w:rPr>
      </w:pPr>
      <w:r>
        <w:rPr>
          <w:b/>
        </w:rPr>
        <w:t>Git Practices Audit</w:t>
      </w:r>
    </w:p>
    <w:p w14:paraId="082AB19B" w14:textId="77777777" w:rsidR="00C01C35" w:rsidRDefault="00C01C35" w:rsidP="003D33CD">
      <w:pPr>
        <w:jc w:val="both"/>
      </w:pPr>
    </w:p>
    <w:p w14:paraId="68EC43A0" w14:textId="77777777" w:rsidR="00C01C35" w:rsidRDefault="00190DA6" w:rsidP="003D33CD">
      <w:pPr>
        <w:jc w:val="both"/>
      </w:pPr>
      <w:r>
        <w:t>Git Practices will be audited as part of the routine maintenance by the Git champion. Failure to meet the prescribed practices will be communicated to relevant team members with recommendations for improvement.</w:t>
      </w:r>
    </w:p>
    <w:p w14:paraId="4AEB336E" w14:textId="77777777" w:rsidR="00C01C35" w:rsidRDefault="00C01C35"/>
    <w:p w14:paraId="3C20E8CA" w14:textId="77777777" w:rsidR="00C01C35" w:rsidRDefault="00C01C35"/>
    <w:p w14:paraId="558F6174" w14:textId="77777777" w:rsidR="003D33CD" w:rsidRDefault="003D33CD"/>
    <w:p w14:paraId="789A7155" w14:textId="77777777" w:rsidR="003D33CD" w:rsidRDefault="003D33CD"/>
    <w:p w14:paraId="57FAD40C" w14:textId="77777777" w:rsidR="003D33CD" w:rsidRDefault="003D33CD"/>
    <w:p w14:paraId="4CA5A81A" w14:textId="77777777" w:rsidR="003D33CD" w:rsidRDefault="003D33CD"/>
    <w:p w14:paraId="0A2EBBD3" w14:textId="77777777" w:rsidR="003D33CD" w:rsidRDefault="003D33CD"/>
    <w:p w14:paraId="3DE840FB" w14:textId="77777777" w:rsidR="003D33CD" w:rsidRDefault="003D33CD"/>
    <w:p w14:paraId="1211A0EC" w14:textId="77777777" w:rsidR="003D33CD" w:rsidRDefault="003D33CD"/>
    <w:p w14:paraId="49573901" w14:textId="77777777" w:rsidR="003D33CD" w:rsidRDefault="003D33CD"/>
    <w:p w14:paraId="3232A8D7" w14:textId="77777777" w:rsidR="003D33CD" w:rsidRDefault="003D33CD"/>
    <w:p w14:paraId="5C8412E6" w14:textId="77777777" w:rsidR="003D33CD" w:rsidRDefault="003D33CD" w:rsidP="003D33CD">
      <w:pPr>
        <w:ind w:firstLine="0"/>
        <w:sectPr w:rsidR="003D33CD">
          <w:type w:val="continuous"/>
          <w:pgSz w:w="11920" w:h="16840"/>
          <w:pgMar w:top="1300" w:right="1340" w:bottom="1580" w:left="1340" w:header="0" w:footer="1389" w:gutter="0"/>
          <w:cols w:space="720"/>
        </w:sectPr>
      </w:pPr>
    </w:p>
    <w:p w14:paraId="51D5F6BE" w14:textId="77777777" w:rsidR="00C01C35" w:rsidRDefault="00190DA6" w:rsidP="003D33CD">
      <w:pPr>
        <w:pStyle w:val="Heading1"/>
        <w:ind w:left="0" w:firstLine="0"/>
      </w:pPr>
      <w:bookmarkStart w:id="58" w:name="_Toc514948909"/>
      <w:r>
        <w:lastRenderedPageBreak/>
        <w:t>7</w:t>
      </w:r>
      <w:r w:rsidR="003D33CD">
        <w:t>.</w:t>
      </w:r>
      <w:r>
        <w:t xml:space="preserve"> Testing</w:t>
      </w:r>
      <w:bookmarkEnd w:id="58"/>
    </w:p>
    <w:p w14:paraId="1867B429" w14:textId="77777777" w:rsidR="00C01C35" w:rsidRDefault="00190DA6">
      <w:pPr>
        <w:pBdr>
          <w:top w:val="nil"/>
          <w:left w:val="nil"/>
          <w:bottom w:val="nil"/>
          <w:right w:val="nil"/>
          <w:between w:val="nil"/>
        </w:pBdr>
        <w:ind w:right="0" w:firstLine="0"/>
      </w:pPr>
      <w:r>
        <w:t xml:space="preserve"> </w:t>
      </w:r>
    </w:p>
    <w:p w14:paraId="5D775A44" w14:textId="77777777" w:rsidR="00C01C35" w:rsidRDefault="00190DA6" w:rsidP="003D33CD">
      <w:pPr>
        <w:jc w:val="both"/>
      </w:pPr>
      <w:r>
        <w:t xml:space="preserve">Testing for the Smart Glass Project will mainly be done </w:t>
      </w:r>
      <w:proofErr w:type="gramStart"/>
      <w:r>
        <w:t>in order to</w:t>
      </w:r>
      <w:proofErr w:type="gramEnd"/>
      <w:r>
        <w:t>:</w:t>
      </w:r>
    </w:p>
    <w:p w14:paraId="46CEC695" w14:textId="77777777" w:rsidR="00C01C35" w:rsidRDefault="00190DA6" w:rsidP="003D33CD">
      <w:pPr>
        <w:numPr>
          <w:ilvl w:val="0"/>
          <w:numId w:val="18"/>
        </w:numPr>
        <w:contextualSpacing/>
        <w:jc w:val="both"/>
      </w:pPr>
      <w:r>
        <w:t xml:space="preserve">Detect any Inconsistencies or lag in the video stream being transmitted between the operator and the worker.     </w:t>
      </w:r>
    </w:p>
    <w:p w14:paraId="05A520D8" w14:textId="77777777" w:rsidR="00C01C35" w:rsidRDefault="00190DA6" w:rsidP="003D33CD">
      <w:pPr>
        <w:numPr>
          <w:ilvl w:val="0"/>
          <w:numId w:val="18"/>
        </w:numPr>
        <w:contextualSpacing/>
        <w:jc w:val="both"/>
      </w:pPr>
      <w:r>
        <w:t>Detect any failure or defects in the backend of system (OS, Network, Code) in a controlled environment.</w:t>
      </w:r>
    </w:p>
    <w:p w14:paraId="2AE9A25C" w14:textId="77777777" w:rsidR="00C01C35" w:rsidRDefault="00190DA6" w:rsidP="003D33CD">
      <w:pPr>
        <w:numPr>
          <w:ilvl w:val="0"/>
          <w:numId w:val="18"/>
        </w:numPr>
        <w:contextualSpacing/>
        <w:jc w:val="both"/>
      </w:pPr>
      <w:r>
        <w:t xml:space="preserve">Detect if the final implementation </w:t>
      </w:r>
      <w:r w:rsidR="003D33CD">
        <w:t>meets</w:t>
      </w:r>
      <w:r>
        <w:t xml:space="preserve"> the standard of the client’s requirements.</w:t>
      </w:r>
    </w:p>
    <w:p w14:paraId="60067D7C" w14:textId="77777777" w:rsidR="00C01C35" w:rsidRDefault="00190DA6" w:rsidP="003D33CD">
      <w:pPr>
        <w:numPr>
          <w:ilvl w:val="0"/>
          <w:numId w:val="18"/>
        </w:numPr>
        <w:contextualSpacing/>
        <w:jc w:val="both"/>
      </w:pPr>
      <w:r>
        <w:t>Detect if any hand gesture made by the operator is clearly visible to the worker in live time.</w:t>
      </w:r>
    </w:p>
    <w:p w14:paraId="7408E49F" w14:textId="77777777" w:rsidR="00C01C35" w:rsidRDefault="00190DA6" w:rsidP="003D33CD">
      <w:pPr>
        <w:numPr>
          <w:ilvl w:val="0"/>
          <w:numId w:val="18"/>
        </w:numPr>
        <w:contextualSpacing/>
        <w:jc w:val="both"/>
      </w:pPr>
      <w:r>
        <w:t>Detect if there are any problems between beginning and end of transmission.</w:t>
      </w:r>
    </w:p>
    <w:p w14:paraId="14379B27" w14:textId="77777777" w:rsidR="00C01C35" w:rsidRDefault="00190DA6" w:rsidP="003D33CD">
      <w:pPr>
        <w:numPr>
          <w:ilvl w:val="0"/>
          <w:numId w:val="18"/>
        </w:numPr>
        <w:contextualSpacing/>
        <w:jc w:val="both"/>
      </w:pPr>
      <w:r>
        <w:t>Detect irregularities or failures in any of the feature like object recognition, video recording etc.</w:t>
      </w:r>
    </w:p>
    <w:p w14:paraId="3447F685" w14:textId="77777777" w:rsidR="00C01C35" w:rsidRDefault="00190DA6" w:rsidP="003D33CD">
      <w:pPr>
        <w:jc w:val="both"/>
      </w:pPr>
      <w:r>
        <w:t xml:space="preserve">To achieve this the system will be tested using a </w:t>
      </w:r>
      <w:r w:rsidR="003D33CD">
        <w:t>four-level</w:t>
      </w:r>
      <w:r>
        <w:t xml:space="preserve"> testing strategy. These levels will mainly </w:t>
      </w:r>
      <w:r w:rsidR="003D33CD">
        <w:t>consist</w:t>
      </w:r>
      <w:r>
        <w:t xml:space="preserve"> of unit testing, integration testing, system testing and acceptance testing.  The aim of the team will be to follow and perform these tests as often as possible before handing over the final prototype/product to the client. The following sections outline these testing levels.</w:t>
      </w:r>
    </w:p>
    <w:p w14:paraId="47C90D81" w14:textId="77777777" w:rsidR="00C01C35" w:rsidRDefault="00190DA6">
      <w:pPr>
        <w:jc w:val="center"/>
        <w:rPr>
          <w:rFonts w:ascii="Book Antiqua" w:eastAsia="Book Antiqua" w:hAnsi="Book Antiqua" w:cs="Book Antiqua"/>
          <w:sz w:val="20"/>
          <w:szCs w:val="20"/>
        </w:rPr>
      </w:pPr>
      <w:r>
        <w:rPr>
          <w:rFonts w:ascii="Book Antiqua" w:eastAsia="Book Antiqua" w:hAnsi="Book Antiqua" w:cs="Book Antiqua"/>
          <w:noProof/>
          <w:sz w:val="20"/>
          <w:szCs w:val="20"/>
        </w:rPr>
        <w:drawing>
          <wp:inline distT="114300" distB="114300" distL="114300" distR="114300" wp14:anchorId="30957546" wp14:editId="70C0D3D9">
            <wp:extent cx="3224213" cy="2826042"/>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18"/>
                    <a:srcRect/>
                    <a:stretch>
                      <a:fillRect/>
                    </a:stretch>
                  </pic:blipFill>
                  <pic:spPr>
                    <a:xfrm>
                      <a:off x="0" y="0"/>
                      <a:ext cx="3224213" cy="2826042"/>
                    </a:xfrm>
                    <a:prstGeom prst="rect">
                      <a:avLst/>
                    </a:prstGeom>
                    <a:ln/>
                  </pic:spPr>
                </pic:pic>
              </a:graphicData>
            </a:graphic>
          </wp:inline>
        </w:drawing>
      </w:r>
    </w:p>
    <w:p w14:paraId="0717E8C1" w14:textId="77777777" w:rsidR="00C01C35" w:rsidRDefault="00190DA6">
      <w:pPr>
        <w:pBdr>
          <w:top w:val="nil"/>
          <w:left w:val="nil"/>
          <w:bottom w:val="nil"/>
          <w:right w:val="nil"/>
          <w:between w:val="nil"/>
        </w:pBdr>
        <w:ind w:right="0" w:firstLine="0"/>
      </w:pPr>
      <w:r>
        <w:t xml:space="preserve"> </w:t>
      </w:r>
    </w:p>
    <w:p w14:paraId="3B48F441" w14:textId="77777777" w:rsidR="00C01C35" w:rsidRDefault="00C01C35">
      <w:pPr>
        <w:pBdr>
          <w:top w:val="nil"/>
          <w:left w:val="nil"/>
          <w:bottom w:val="nil"/>
          <w:right w:val="nil"/>
          <w:between w:val="nil"/>
        </w:pBdr>
        <w:ind w:right="0" w:firstLine="0"/>
        <w:rPr>
          <w:rFonts w:ascii="Book Antiqua" w:eastAsia="Book Antiqua" w:hAnsi="Book Antiqua" w:cs="Book Antiqua"/>
          <w:b/>
          <w:sz w:val="24"/>
          <w:szCs w:val="24"/>
          <w:highlight w:val="white"/>
          <w:u w:val="single"/>
        </w:rPr>
      </w:pPr>
    </w:p>
    <w:p w14:paraId="78CF27AB" w14:textId="77777777" w:rsidR="003D33CD" w:rsidRDefault="003D33CD">
      <w:pPr>
        <w:pBdr>
          <w:top w:val="nil"/>
          <w:left w:val="nil"/>
          <w:bottom w:val="nil"/>
          <w:right w:val="nil"/>
          <w:between w:val="nil"/>
        </w:pBdr>
        <w:ind w:right="0" w:firstLine="0"/>
        <w:rPr>
          <w:rFonts w:ascii="Book Antiqua" w:eastAsia="Book Antiqua" w:hAnsi="Book Antiqua" w:cs="Book Antiqua"/>
          <w:b/>
          <w:sz w:val="24"/>
          <w:szCs w:val="24"/>
          <w:highlight w:val="white"/>
          <w:u w:val="single"/>
        </w:rPr>
      </w:pPr>
    </w:p>
    <w:p w14:paraId="3E31C4F4" w14:textId="77777777" w:rsidR="003D33CD" w:rsidRDefault="00190DA6" w:rsidP="003D33CD">
      <w:pPr>
        <w:rPr>
          <w:b/>
          <w:u w:val="single"/>
        </w:rPr>
      </w:pPr>
      <w:r>
        <w:rPr>
          <w:b/>
          <w:u w:val="single"/>
        </w:rPr>
        <w:t>Unit Tests</w:t>
      </w:r>
    </w:p>
    <w:p w14:paraId="165DABF8" w14:textId="77777777" w:rsidR="00C01C35" w:rsidRDefault="003D33CD">
      <w:r>
        <w:t>Several</w:t>
      </w:r>
      <w:r w:rsidR="00190DA6">
        <w:t xml:space="preserve"> unit tests will be generated </w:t>
      </w:r>
      <w:r>
        <w:t>to</w:t>
      </w:r>
      <w:r w:rsidR="00190DA6">
        <w:t xml:space="preserve"> test specific classes and pieces of code to ensure they perform their individual functions. This will help detect defects, bugs in the code early on saving both time and reduce risk. It also helps in verifying the system design and architecture. Unit testing is typically white box testing and these tests are ideally created by the developer.</w:t>
      </w:r>
    </w:p>
    <w:p w14:paraId="229B0F14" w14:textId="77777777" w:rsidR="00C01C35" w:rsidRDefault="00C01C35"/>
    <w:p w14:paraId="319E3EC5" w14:textId="77777777" w:rsidR="003D33CD" w:rsidRDefault="003D33CD"/>
    <w:p w14:paraId="1EDAD081" w14:textId="77777777" w:rsidR="003D33CD" w:rsidRDefault="003D33CD"/>
    <w:p w14:paraId="4B7D9C89" w14:textId="77777777" w:rsidR="00C01C35" w:rsidRDefault="00190DA6" w:rsidP="00726F1E">
      <w:pPr>
        <w:jc w:val="both"/>
        <w:rPr>
          <w:b/>
          <w:u w:val="single"/>
        </w:rPr>
      </w:pPr>
      <w:r>
        <w:rPr>
          <w:b/>
          <w:u w:val="single"/>
        </w:rPr>
        <w:lastRenderedPageBreak/>
        <w:t>Integration Testing</w:t>
      </w:r>
    </w:p>
    <w:p w14:paraId="2CEB0C09" w14:textId="77777777" w:rsidR="00C01C35" w:rsidRDefault="00190DA6" w:rsidP="00726F1E">
      <w:pPr>
        <w:jc w:val="both"/>
      </w:pPr>
      <w:r>
        <w:t xml:space="preserve">Integration testing will be used to test various modules of the system together </w:t>
      </w:r>
      <w:r w:rsidR="00A1089D">
        <w:t>to</w:t>
      </w:r>
      <w:r>
        <w:t xml:space="preserve"> evaluate how the system </w:t>
      </w:r>
      <w:r w:rsidR="00A1089D">
        <w:t>works</w:t>
      </w:r>
      <w:r>
        <w:t>. Integration tests should ideally be written and run by the testing team or the developers. This will ensure and test whether different sections of the system worked on by different members of the team work effectively when put together.</w:t>
      </w:r>
    </w:p>
    <w:p w14:paraId="50398E0F" w14:textId="77777777" w:rsidR="00C01C35" w:rsidRDefault="00190DA6" w:rsidP="00726F1E">
      <w:pPr>
        <w:jc w:val="both"/>
      </w:pPr>
      <w:r>
        <w:t xml:space="preserve"> </w:t>
      </w:r>
    </w:p>
    <w:p w14:paraId="4B0BB8A7" w14:textId="77777777" w:rsidR="00C01C35" w:rsidRDefault="00190DA6" w:rsidP="00726F1E">
      <w:pPr>
        <w:jc w:val="both"/>
        <w:rPr>
          <w:b/>
          <w:u w:val="single"/>
        </w:rPr>
      </w:pPr>
      <w:r>
        <w:rPr>
          <w:b/>
          <w:u w:val="single"/>
        </w:rPr>
        <w:t>System Testing</w:t>
      </w:r>
    </w:p>
    <w:p w14:paraId="1BB7CB64" w14:textId="77777777" w:rsidR="00C01C35" w:rsidRDefault="00190DA6" w:rsidP="00726F1E">
      <w:pPr>
        <w:jc w:val="both"/>
      </w:pPr>
      <w:r>
        <w:t>System Testing will be used to eventually test the completed product which is integrated with all features that were to be implemented. This will help evaluate whether the system meets and satisfies the specified requirements.  System testing falls under black-box testing where no knowledge of the backend code or logic is required. The system test must be carried out by members who have not been involved in the development process of the project.</w:t>
      </w:r>
    </w:p>
    <w:p w14:paraId="7502844E" w14:textId="77777777" w:rsidR="00C01C35" w:rsidRDefault="00190DA6" w:rsidP="00726F1E">
      <w:pPr>
        <w:jc w:val="both"/>
      </w:pPr>
      <w:r>
        <w:t xml:space="preserve"> </w:t>
      </w:r>
    </w:p>
    <w:p w14:paraId="7C9AA163" w14:textId="77777777" w:rsidR="00C01C35" w:rsidRDefault="00190DA6" w:rsidP="00726F1E">
      <w:pPr>
        <w:jc w:val="both"/>
        <w:rPr>
          <w:b/>
          <w:u w:val="single"/>
        </w:rPr>
      </w:pPr>
      <w:r>
        <w:rPr>
          <w:b/>
          <w:u w:val="single"/>
        </w:rPr>
        <w:t>Acceptance Testing</w:t>
      </w:r>
    </w:p>
    <w:p w14:paraId="532E594F" w14:textId="77777777" w:rsidR="00C01C35" w:rsidRDefault="00190DA6" w:rsidP="00726F1E">
      <w:pPr>
        <w:jc w:val="both"/>
      </w:pPr>
      <w:r>
        <w:t xml:space="preserve">Acceptance testing is the last level of testing that the system must go through to be deemed as complete. The Acceptance test will be conducted in front of the client where 2 members acting as the Operator and Worker will attempt to perform a series of tasks </w:t>
      </w:r>
      <w:r w:rsidR="00726F1E">
        <w:t>to</w:t>
      </w:r>
      <w:r>
        <w:t xml:space="preserve"> test the system’s functionality. This will be conducted in a controlled environment and according to a case scenario stated by the client. The System will be given a pass only if accepted by the client.</w:t>
      </w:r>
    </w:p>
    <w:p w14:paraId="34251FC4" w14:textId="77777777" w:rsidR="00C01C35" w:rsidRDefault="00190DA6" w:rsidP="00726F1E">
      <w:pPr>
        <w:pBdr>
          <w:top w:val="nil"/>
          <w:left w:val="nil"/>
          <w:bottom w:val="nil"/>
          <w:right w:val="nil"/>
          <w:between w:val="nil"/>
        </w:pBdr>
        <w:ind w:right="0" w:firstLine="0"/>
        <w:jc w:val="both"/>
      </w:pPr>
      <w:r>
        <w:t xml:space="preserve"> </w:t>
      </w:r>
    </w:p>
    <w:p w14:paraId="0F40638B" w14:textId="77777777" w:rsidR="00C01C35" w:rsidRDefault="00190DA6" w:rsidP="00726F1E">
      <w:pPr>
        <w:pStyle w:val="Heading2"/>
        <w:ind w:left="0" w:firstLine="0"/>
        <w:jc w:val="both"/>
        <w:rPr>
          <w:sz w:val="28"/>
          <w:szCs w:val="28"/>
        </w:rPr>
      </w:pPr>
      <w:bookmarkStart w:id="59" w:name="_Toc514948910"/>
      <w:r>
        <w:rPr>
          <w:sz w:val="28"/>
          <w:szCs w:val="28"/>
        </w:rPr>
        <w:t>7.1</w:t>
      </w:r>
      <w:r w:rsidR="00726F1E">
        <w:rPr>
          <w:sz w:val="28"/>
          <w:szCs w:val="28"/>
        </w:rPr>
        <w:t>.</w:t>
      </w:r>
      <w:r>
        <w:t xml:space="preserve"> </w:t>
      </w:r>
      <w:r>
        <w:rPr>
          <w:sz w:val="28"/>
          <w:szCs w:val="28"/>
        </w:rPr>
        <w:t>Requirements</w:t>
      </w:r>
      <w:bookmarkEnd w:id="59"/>
    </w:p>
    <w:p w14:paraId="34378DF5" w14:textId="77777777" w:rsidR="00C01C35" w:rsidRDefault="00190DA6" w:rsidP="00726F1E">
      <w:pPr>
        <w:jc w:val="both"/>
      </w:pPr>
      <w:r>
        <w:t>Requirements shall be documented by consulting the client during the meetings. They may change over the course of the project if the client decides to change his mind. The requirements documented by the team will be verified by the client just to be clear. Achieving these requirements will be the top priority of the team over the development of the project.</w:t>
      </w:r>
    </w:p>
    <w:p w14:paraId="524DCE43" w14:textId="77777777" w:rsidR="00C01C35" w:rsidRDefault="00190DA6" w:rsidP="00726F1E">
      <w:pPr>
        <w:pStyle w:val="Heading2"/>
        <w:ind w:left="0" w:firstLine="0"/>
        <w:jc w:val="both"/>
        <w:rPr>
          <w:sz w:val="28"/>
          <w:szCs w:val="28"/>
        </w:rPr>
      </w:pPr>
      <w:bookmarkStart w:id="60" w:name="_Toc514948911"/>
      <w:r>
        <w:rPr>
          <w:sz w:val="28"/>
          <w:szCs w:val="28"/>
        </w:rPr>
        <w:t>7.2</w:t>
      </w:r>
      <w:r w:rsidR="00726F1E">
        <w:rPr>
          <w:sz w:val="28"/>
          <w:szCs w:val="28"/>
        </w:rPr>
        <w:t>.</w:t>
      </w:r>
      <w:r>
        <w:t xml:space="preserve"> </w:t>
      </w:r>
      <w:r>
        <w:rPr>
          <w:sz w:val="28"/>
          <w:szCs w:val="28"/>
        </w:rPr>
        <w:t>Use Case Generation</w:t>
      </w:r>
      <w:bookmarkEnd w:id="60"/>
    </w:p>
    <w:p w14:paraId="0DEECD84" w14:textId="77777777" w:rsidR="00C01C35" w:rsidRPr="00726F1E" w:rsidRDefault="00190DA6" w:rsidP="00726F1E">
      <w:pPr>
        <w:jc w:val="both"/>
      </w:pPr>
      <w:r>
        <w:t>The user case will be generated according to the case scenario given to us by the client. The documented user case will be verified by the client and the project will be mainly focused around the scenario specified by the client.</w:t>
      </w:r>
    </w:p>
    <w:p w14:paraId="1D4EE705" w14:textId="77777777" w:rsidR="00C01C35" w:rsidRPr="00726F1E" w:rsidRDefault="00190DA6" w:rsidP="00726F1E">
      <w:pPr>
        <w:pStyle w:val="Heading2"/>
        <w:ind w:left="0" w:firstLine="0"/>
        <w:jc w:val="both"/>
        <w:rPr>
          <w:sz w:val="28"/>
          <w:szCs w:val="28"/>
        </w:rPr>
      </w:pPr>
      <w:bookmarkStart w:id="61" w:name="_Toc514948912"/>
      <w:r w:rsidRPr="00726F1E">
        <w:rPr>
          <w:sz w:val="28"/>
          <w:szCs w:val="28"/>
        </w:rPr>
        <w:t>7.3</w:t>
      </w:r>
      <w:r w:rsidR="00726F1E" w:rsidRPr="00726F1E">
        <w:rPr>
          <w:sz w:val="28"/>
          <w:szCs w:val="28"/>
        </w:rPr>
        <w:t>.</w:t>
      </w:r>
      <w:r w:rsidRPr="00726F1E">
        <w:rPr>
          <w:sz w:val="28"/>
          <w:szCs w:val="28"/>
        </w:rPr>
        <w:t xml:space="preserve"> Installation and User Documentation Generation</w:t>
      </w:r>
      <w:bookmarkEnd w:id="61"/>
    </w:p>
    <w:p w14:paraId="770168C7" w14:textId="77777777" w:rsidR="00C01C35" w:rsidRDefault="00190DA6" w:rsidP="00726F1E">
      <w:pPr>
        <w:jc w:val="both"/>
      </w:pPr>
      <w:r>
        <w:t xml:space="preserve">There will be an android </w:t>
      </w:r>
      <w:proofErr w:type="spellStart"/>
      <w:r>
        <w:t>apk</w:t>
      </w:r>
      <w:proofErr w:type="spellEnd"/>
      <w:r>
        <w:t xml:space="preserve"> file installed on the Smart Glass. The user will only be required to put on the glasses and carry on with their tasks. The user will be provided with basic instruction on using the glasses along with the tasks he/she must carry out.</w:t>
      </w:r>
    </w:p>
    <w:p w14:paraId="0C1DA2D1" w14:textId="77777777" w:rsidR="00C01C35" w:rsidRDefault="00190DA6" w:rsidP="00726F1E">
      <w:pPr>
        <w:jc w:val="both"/>
      </w:pPr>
      <w:r>
        <w:t>The client will also be provided with the instructions along with appropriate design and code documents. On approval of the product the client will be given the final product, in case of failure the product will be given back to the development team to be fixed.</w:t>
      </w:r>
    </w:p>
    <w:p w14:paraId="67FBDD9A" w14:textId="77777777" w:rsidR="00C01C35" w:rsidRDefault="00C01C35">
      <w:pPr>
        <w:pBdr>
          <w:top w:val="nil"/>
          <w:left w:val="nil"/>
          <w:bottom w:val="nil"/>
          <w:right w:val="nil"/>
          <w:between w:val="nil"/>
        </w:pBdr>
        <w:ind w:right="0" w:firstLine="0"/>
        <w:sectPr w:rsidR="00C01C35">
          <w:type w:val="continuous"/>
          <w:pgSz w:w="11920" w:h="16840"/>
          <w:pgMar w:top="1300" w:right="1340" w:bottom="1580" w:left="1340" w:header="0" w:footer="1389" w:gutter="0"/>
          <w:cols w:space="720"/>
        </w:sectPr>
      </w:pPr>
    </w:p>
    <w:p w14:paraId="44714732" w14:textId="77777777" w:rsidR="00C01C35" w:rsidRDefault="00C01C35">
      <w:pPr>
        <w:spacing w:before="6"/>
        <w:rPr>
          <w:sz w:val="10"/>
          <w:szCs w:val="10"/>
        </w:rPr>
      </w:pPr>
    </w:p>
    <w:p w14:paraId="48C5125E" w14:textId="77777777" w:rsidR="00C01C35" w:rsidRDefault="00C01C35">
      <w:pPr>
        <w:rPr>
          <w:sz w:val="20"/>
          <w:szCs w:val="20"/>
        </w:rPr>
      </w:pPr>
    </w:p>
    <w:p w14:paraId="4B5E8BBF" w14:textId="77777777" w:rsidR="00C01C35" w:rsidRDefault="00C01C35">
      <w:pPr>
        <w:rPr>
          <w:sz w:val="20"/>
          <w:szCs w:val="20"/>
        </w:rPr>
      </w:pPr>
    </w:p>
    <w:p w14:paraId="0523F1F0" w14:textId="77777777" w:rsidR="00C01C35" w:rsidRDefault="00C01C35">
      <w:pPr>
        <w:rPr>
          <w:sz w:val="20"/>
          <w:szCs w:val="20"/>
        </w:rPr>
      </w:pPr>
    </w:p>
    <w:p w14:paraId="4F05259B" w14:textId="77777777" w:rsidR="00C01C35" w:rsidRDefault="00C01C35" w:rsidP="00B65A43">
      <w:pPr>
        <w:ind w:firstLine="0"/>
        <w:rPr>
          <w:sz w:val="20"/>
          <w:szCs w:val="20"/>
        </w:rPr>
      </w:pPr>
    </w:p>
    <w:p w14:paraId="1380859A" w14:textId="77777777" w:rsidR="00C01C35" w:rsidRPr="00726F1E" w:rsidRDefault="00190DA6" w:rsidP="00726F1E">
      <w:pPr>
        <w:pStyle w:val="Heading1"/>
        <w:ind w:left="0" w:right="832" w:firstLine="0"/>
      </w:pPr>
      <w:bookmarkStart w:id="62" w:name="_Toc514948913"/>
      <w:r>
        <w:lastRenderedPageBreak/>
        <w:t>8</w:t>
      </w:r>
      <w:r w:rsidR="00726F1E">
        <w:t>.</w:t>
      </w:r>
      <w:r>
        <w:t xml:space="preserve"> Problem reporting and corrective action</w:t>
      </w:r>
      <w:bookmarkEnd w:id="62"/>
    </w:p>
    <w:p w14:paraId="449213B3" w14:textId="77777777" w:rsidR="00C01C35" w:rsidRDefault="00190DA6" w:rsidP="00B65A43">
      <w:pPr>
        <w:pStyle w:val="Heading2"/>
        <w:ind w:left="100" w:right="60"/>
        <w:jc w:val="both"/>
      </w:pPr>
      <w:bookmarkStart w:id="63" w:name="_Toc514948914"/>
      <w:r>
        <w:t>8.1</w:t>
      </w:r>
      <w:r w:rsidR="00726F1E">
        <w:t>.</w:t>
      </w:r>
      <w:r>
        <w:t xml:space="preserve"> Personnel</w:t>
      </w:r>
      <w:bookmarkEnd w:id="63"/>
    </w:p>
    <w:p w14:paraId="330AA10E" w14:textId="77777777" w:rsidR="00B65A43" w:rsidRPr="00B65A43" w:rsidRDefault="00B65A43" w:rsidP="00A1089D">
      <w:pPr>
        <w:ind w:firstLine="0"/>
        <w:jc w:val="both"/>
      </w:pPr>
    </w:p>
    <w:p w14:paraId="39D1668F" w14:textId="77777777" w:rsidR="00C01C35" w:rsidRPr="00B65A43" w:rsidRDefault="00190DA6" w:rsidP="00A1089D">
      <w:pPr>
        <w:jc w:val="both"/>
      </w:pPr>
      <w:r>
        <w:t xml:space="preserve">If an issue arises with </w:t>
      </w:r>
      <w:r w:rsidR="00B65A43">
        <w:t>personnel,</w:t>
      </w:r>
      <w:r>
        <w:t xml:space="preserve"> the Team Leader is to be notified. The Team Leader will follow up on the issue to gather all the facts.  Once known the Team Leader will suggest a corrective action. Corrective Action can include but is not limited to: counselling, team reorganization, protocol changes.</w:t>
      </w:r>
    </w:p>
    <w:p w14:paraId="315858F0" w14:textId="77777777" w:rsidR="00C01C35" w:rsidRDefault="00190DA6" w:rsidP="00A1089D">
      <w:pPr>
        <w:pStyle w:val="Heading2"/>
        <w:ind w:left="100" w:right="60"/>
        <w:jc w:val="both"/>
      </w:pPr>
      <w:bookmarkStart w:id="64" w:name="_Toc514948915"/>
      <w:r>
        <w:t>8.2</w:t>
      </w:r>
      <w:r w:rsidR="00B65A43">
        <w:t>.</w:t>
      </w:r>
      <w:r>
        <w:t xml:space="preserve"> Work</w:t>
      </w:r>
      <w:bookmarkEnd w:id="64"/>
    </w:p>
    <w:p w14:paraId="2558B2A0" w14:textId="77777777" w:rsidR="00C01C35" w:rsidRDefault="00190DA6" w:rsidP="00A1089D">
      <w:pPr>
        <w:pStyle w:val="Heading3"/>
        <w:ind w:left="0" w:firstLine="0"/>
      </w:pPr>
      <w:bookmarkStart w:id="65" w:name="_Toc514948916"/>
      <w:r>
        <w:t>8.2.1</w:t>
      </w:r>
      <w:r w:rsidR="00B65A43">
        <w:t>.</w:t>
      </w:r>
      <w:r>
        <w:t xml:space="preserve"> Project major timeline</w:t>
      </w:r>
      <w:bookmarkEnd w:id="65"/>
    </w:p>
    <w:p w14:paraId="56C969E2" w14:textId="77777777" w:rsidR="00C01C35" w:rsidRDefault="00C01C35" w:rsidP="00A1089D">
      <w:pPr>
        <w:spacing w:before="8"/>
        <w:jc w:val="both"/>
      </w:pPr>
    </w:p>
    <w:p w14:paraId="07EFE111" w14:textId="77777777" w:rsidR="00C01C35" w:rsidRDefault="00190DA6" w:rsidP="00A1089D">
      <w:pPr>
        <w:jc w:val="both"/>
      </w:pPr>
      <w:r>
        <w:t>There is one parent project, which is “Smart-Glass Based Remote Guidance System” (SGBRG). SGBRG shall contain multiple phases, which are the major modules that will be developed: Data Communication, Object Recognition, Meat Processing, and Image Processing.</w:t>
      </w:r>
    </w:p>
    <w:p w14:paraId="1899F41D" w14:textId="77777777" w:rsidR="00C01C35" w:rsidRDefault="00C01C35" w:rsidP="00A1089D">
      <w:pPr>
        <w:jc w:val="both"/>
      </w:pPr>
    </w:p>
    <w:p w14:paraId="6536B315" w14:textId="77777777" w:rsidR="00C01C35" w:rsidRDefault="00190DA6" w:rsidP="00A1089D">
      <w:pPr>
        <w:jc w:val="both"/>
      </w:pPr>
      <w:r>
        <w:t xml:space="preserve">SGBRG will have </w:t>
      </w:r>
      <w:proofErr w:type="spellStart"/>
      <w:r>
        <w:t>have</w:t>
      </w:r>
      <w:proofErr w:type="spellEnd"/>
      <w:r>
        <w:t xml:space="preserve"> multiple versions (SGBRG (Major version</w:t>
      </w:r>
      <w:proofErr w:type="gramStart"/>
      <w:r>
        <w:t>).(</w:t>
      </w:r>
      <w:proofErr w:type="gramEnd"/>
      <w:r>
        <w:t>Minor version).(Revision number)), each shall be a major milestone for development.</w:t>
      </w:r>
    </w:p>
    <w:p w14:paraId="7E810F75" w14:textId="77777777" w:rsidR="00C01C35" w:rsidRDefault="00C01C35" w:rsidP="00A1089D">
      <w:pPr>
        <w:jc w:val="both"/>
      </w:pPr>
    </w:p>
    <w:p w14:paraId="383AEBBF" w14:textId="77777777" w:rsidR="00C01C35" w:rsidRDefault="00190DA6" w:rsidP="00A1089D">
      <w:pPr>
        <w:jc w:val="both"/>
      </w:pPr>
      <w:r>
        <w:t>Each sub-project will also have multiple version, with each major version is one iteration.</w:t>
      </w:r>
    </w:p>
    <w:p w14:paraId="4772DC1F" w14:textId="77777777" w:rsidR="00C01C35" w:rsidRDefault="00C01C35" w:rsidP="00A1089D">
      <w:pPr>
        <w:jc w:val="both"/>
      </w:pPr>
    </w:p>
    <w:p w14:paraId="1C737405" w14:textId="77777777" w:rsidR="00C01C35" w:rsidRDefault="00190DA6" w:rsidP="00A1089D">
      <w:pPr>
        <w:jc w:val="both"/>
      </w:pPr>
      <w:r>
        <w:t>To implement spiral process model, the following postfix is included into each sub-project version to indicate the stage</w:t>
      </w:r>
    </w:p>
    <w:p w14:paraId="1436A6BB" w14:textId="77777777" w:rsidR="00C01C35" w:rsidRDefault="00190DA6" w:rsidP="00A1089D">
      <w:pPr>
        <w:numPr>
          <w:ilvl w:val="0"/>
          <w:numId w:val="21"/>
        </w:numPr>
        <w:contextualSpacing/>
        <w:jc w:val="both"/>
      </w:pPr>
      <w:r>
        <w:t>“</w:t>
      </w:r>
      <w:proofErr w:type="spellStart"/>
      <w:r>
        <w:t>dsg</w:t>
      </w:r>
      <w:proofErr w:type="spellEnd"/>
      <w:r>
        <w:t>” indicating the design stage.</w:t>
      </w:r>
      <w:r>
        <w:rPr>
          <w:noProof/>
        </w:rPr>
        <w:drawing>
          <wp:anchor distT="0" distB="0" distL="114300" distR="114300" simplePos="0" relativeHeight="251660288" behindDoc="0" locked="0" layoutInCell="1" hidden="0" allowOverlap="1" wp14:anchorId="308C1F5F" wp14:editId="0A9C5CF3">
            <wp:simplePos x="0" y="0"/>
            <wp:positionH relativeFrom="margin">
              <wp:posOffset>444500</wp:posOffset>
            </wp:positionH>
            <wp:positionV relativeFrom="paragraph">
              <wp:posOffset>190500</wp:posOffset>
            </wp:positionV>
            <wp:extent cx="37465" cy="1270"/>
            <wp:effectExtent l="0" t="0" r="0" b="0"/>
            <wp:wrapNone/>
            <wp:docPr id="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37465" cy="1270"/>
                    </a:xfrm>
                    <a:prstGeom prst="rect">
                      <a:avLst/>
                    </a:prstGeom>
                    <a:ln/>
                  </pic:spPr>
                </pic:pic>
              </a:graphicData>
            </a:graphic>
          </wp:anchor>
        </w:drawing>
      </w:r>
    </w:p>
    <w:p w14:paraId="0FA70F48" w14:textId="77777777" w:rsidR="00C01C35" w:rsidRDefault="00190DA6" w:rsidP="00A1089D">
      <w:pPr>
        <w:numPr>
          <w:ilvl w:val="0"/>
          <w:numId w:val="21"/>
        </w:numPr>
        <w:contextualSpacing/>
        <w:jc w:val="both"/>
      </w:pPr>
      <w:r>
        <w:t>“dev” indicating the development stage.</w:t>
      </w:r>
      <w:r>
        <w:rPr>
          <w:noProof/>
        </w:rPr>
        <w:drawing>
          <wp:anchor distT="0" distB="0" distL="114300" distR="114300" simplePos="0" relativeHeight="251663360" behindDoc="0" locked="0" layoutInCell="1" hidden="0" allowOverlap="1" wp14:anchorId="2BA69D29" wp14:editId="31E8014A">
            <wp:simplePos x="0" y="0"/>
            <wp:positionH relativeFrom="margin">
              <wp:posOffset>444500</wp:posOffset>
            </wp:positionH>
            <wp:positionV relativeFrom="paragraph">
              <wp:posOffset>165100</wp:posOffset>
            </wp:positionV>
            <wp:extent cx="37465" cy="1270"/>
            <wp:effectExtent l="0" t="0" r="0" b="0"/>
            <wp:wrapNone/>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7465" cy="1270"/>
                    </a:xfrm>
                    <a:prstGeom prst="rect">
                      <a:avLst/>
                    </a:prstGeom>
                    <a:ln/>
                  </pic:spPr>
                </pic:pic>
              </a:graphicData>
            </a:graphic>
          </wp:anchor>
        </w:drawing>
      </w:r>
    </w:p>
    <w:p w14:paraId="1701EB3D" w14:textId="77777777" w:rsidR="00C01C35" w:rsidRDefault="00190DA6" w:rsidP="00A1089D">
      <w:pPr>
        <w:numPr>
          <w:ilvl w:val="0"/>
          <w:numId w:val="21"/>
        </w:numPr>
        <w:contextualSpacing/>
        <w:jc w:val="both"/>
      </w:pPr>
      <w:r>
        <w:t>“</w:t>
      </w:r>
      <w:proofErr w:type="spellStart"/>
      <w:r>
        <w:t>tst</w:t>
      </w:r>
      <w:proofErr w:type="spellEnd"/>
      <w:r>
        <w:t>” indicating the testing stage.</w:t>
      </w:r>
      <w:r>
        <w:rPr>
          <w:noProof/>
        </w:rPr>
        <w:drawing>
          <wp:anchor distT="0" distB="0" distL="114300" distR="114300" simplePos="0" relativeHeight="251664384" behindDoc="0" locked="0" layoutInCell="1" hidden="0" allowOverlap="1" wp14:anchorId="2C865418" wp14:editId="3854D8E3">
            <wp:simplePos x="0" y="0"/>
            <wp:positionH relativeFrom="margin">
              <wp:posOffset>444500</wp:posOffset>
            </wp:positionH>
            <wp:positionV relativeFrom="paragraph">
              <wp:posOffset>165100</wp:posOffset>
            </wp:positionV>
            <wp:extent cx="37465" cy="127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37465" cy="1270"/>
                    </a:xfrm>
                    <a:prstGeom prst="rect">
                      <a:avLst/>
                    </a:prstGeom>
                    <a:ln/>
                  </pic:spPr>
                </pic:pic>
              </a:graphicData>
            </a:graphic>
          </wp:anchor>
        </w:drawing>
      </w:r>
    </w:p>
    <w:p w14:paraId="3FAA51D6" w14:textId="77777777" w:rsidR="00C01C35" w:rsidRDefault="00190DA6" w:rsidP="00A1089D">
      <w:pPr>
        <w:jc w:val="both"/>
      </w:pPr>
      <w:r>
        <w:t xml:space="preserve">Release date of each version is the due date, scope is to be planned according to this due date. </w:t>
      </w:r>
    </w:p>
    <w:p w14:paraId="04124DF2" w14:textId="77777777" w:rsidR="00C01C35" w:rsidRDefault="00C01C35" w:rsidP="00A1089D">
      <w:pPr>
        <w:spacing w:before="2"/>
        <w:jc w:val="both"/>
        <w:rPr>
          <w:sz w:val="28"/>
          <w:szCs w:val="28"/>
        </w:rPr>
      </w:pPr>
    </w:p>
    <w:p w14:paraId="4D44F02A" w14:textId="77777777" w:rsidR="00C01C35" w:rsidRDefault="00190DA6" w:rsidP="00A1089D">
      <w:pPr>
        <w:pStyle w:val="Heading3"/>
        <w:ind w:left="0" w:firstLine="0"/>
      </w:pPr>
      <w:bookmarkStart w:id="66" w:name="_Toc514948917"/>
      <w:r>
        <w:t>8.2.2</w:t>
      </w:r>
      <w:r w:rsidR="00B65A43">
        <w:t>.</w:t>
      </w:r>
      <w:r>
        <w:t xml:space="preserve"> Stage-dependent tasks</w:t>
      </w:r>
      <w:bookmarkEnd w:id="66"/>
    </w:p>
    <w:p w14:paraId="68BE5E63" w14:textId="77777777" w:rsidR="00C01C35" w:rsidRDefault="00C01C35" w:rsidP="00A1089D">
      <w:pPr>
        <w:spacing w:before="15"/>
        <w:jc w:val="both"/>
      </w:pPr>
    </w:p>
    <w:p w14:paraId="6A37E1B7" w14:textId="77777777" w:rsidR="00C01C35" w:rsidRDefault="00190DA6" w:rsidP="00A1089D">
      <w:pPr>
        <w:jc w:val="both"/>
      </w:pPr>
      <w:r>
        <w:t>Stage-dependent issues and tasks must indicate which sub-project they belong to, as well as which version. (</w:t>
      </w:r>
      <w:proofErr w:type="spellStart"/>
      <w:r>
        <w:t>e.</w:t>
      </w:r>
      <w:proofErr w:type="gramStart"/>
      <w:r>
        <w:t>g.Data</w:t>
      </w:r>
      <w:proofErr w:type="spellEnd"/>
      <w:proofErr w:type="gramEnd"/>
      <w:r>
        <w:t xml:space="preserve"> Transmission v1.0 </w:t>
      </w:r>
      <w:proofErr w:type="spellStart"/>
      <w:r>
        <w:t>dsg</w:t>
      </w:r>
      <w:proofErr w:type="spellEnd"/>
      <w:r>
        <w:t xml:space="preserve"> indicating this issue belongs to the design phase of data transmission first release.)</w:t>
      </w:r>
      <w:r>
        <w:rPr>
          <w:noProof/>
        </w:rPr>
        <w:drawing>
          <wp:anchor distT="0" distB="0" distL="114300" distR="114300" simplePos="0" relativeHeight="251666432" behindDoc="0" locked="0" layoutInCell="1" hidden="0" allowOverlap="1" wp14:anchorId="2A1150D6" wp14:editId="7556E972">
            <wp:simplePos x="0" y="0"/>
            <wp:positionH relativeFrom="margin">
              <wp:posOffset>1308100</wp:posOffset>
            </wp:positionH>
            <wp:positionV relativeFrom="paragraph">
              <wp:posOffset>101600</wp:posOffset>
            </wp:positionV>
            <wp:extent cx="37465" cy="1270"/>
            <wp:effectExtent l="0" t="0" r="0" b="0"/>
            <wp:wrapNone/>
            <wp:docPr id="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37465" cy="1270"/>
                    </a:xfrm>
                    <a:prstGeom prst="rect">
                      <a:avLst/>
                    </a:prstGeom>
                    <a:ln/>
                  </pic:spPr>
                </pic:pic>
              </a:graphicData>
            </a:graphic>
          </wp:anchor>
        </w:drawing>
      </w:r>
    </w:p>
    <w:p w14:paraId="7CDB1CF1" w14:textId="77777777" w:rsidR="00C01C35" w:rsidRDefault="00C01C35" w:rsidP="00A1089D">
      <w:pPr>
        <w:jc w:val="both"/>
      </w:pPr>
    </w:p>
    <w:p w14:paraId="7CF2463A" w14:textId="77777777" w:rsidR="00A1089D" w:rsidRDefault="00A1089D" w:rsidP="00A1089D">
      <w:pPr>
        <w:jc w:val="both"/>
        <w:sectPr w:rsidR="00A1089D">
          <w:type w:val="continuous"/>
          <w:pgSz w:w="11920" w:h="16840"/>
          <w:pgMar w:top="1300" w:right="1340" w:bottom="1580" w:left="1340" w:header="0" w:footer="1389" w:gutter="0"/>
          <w:cols w:space="720"/>
        </w:sectPr>
      </w:pPr>
    </w:p>
    <w:p w14:paraId="757D28DC" w14:textId="77777777" w:rsidR="00C01C35" w:rsidRDefault="00190DA6" w:rsidP="00A1089D">
      <w:pPr>
        <w:pStyle w:val="Heading3"/>
        <w:tabs>
          <w:tab w:val="left" w:pos="920"/>
        </w:tabs>
        <w:spacing w:before="60"/>
        <w:ind w:left="0" w:right="-20" w:firstLine="0"/>
      </w:pPr>
      <w:bookmarkStart w:id="67" w:name="_Toc514948918"/>
      <w:r>
        <w:t>8.2.3)</w:t>
      </w:r>
      <w:r w:rsidR="00A1089D">
        <w:t xml:space="preserve">. </w:t>
      </w:r>
      <w:r>
        <w:t>Crossed-states tasks</w:t>
      </w:r>
      <w:bookmarkEnd w:id="67"/>
    </w:p>
    <w:p w14:paraId="5D95819F" w14:textId="77777777" w:rsidR="00C01C35" w:rsidRDefault="00C01C35" w:rsidP="00A1089D">
      <w:pPr>
        <w:spacing w:before="8"/>
        <w:jc w:val="both"/>
      </w:pPr>
    </w:p>
    <w:p w14:paraId="4B9A9AC9" w14:textId="77777777" w:rsidR="00C01C35" w:rsidRDefault="00190DA6" w:rsidP="00A1089D">
      <w:pPr>
        <w:jc w:val="both"/>
      </w:pPr>
      <w:r>
        <w:t>Crossed-states tasks and issues must indicate parent’s version. For example, documentation tasks may fall under SGBRG v1.0.</w:t>
      </w:r>
    </w:p>
    <w:p w14:paraId="0530EBB0" w14:textId="77777777" w:rsidR="00C01C35" w:rsidRDefault="00C01C35">
      <w:pPr>
        <w:rPr>
          <w:sz w:val="20"/>
          <w:szCs w:val="20"/>
        </w:rPr>
      </w:pPr>
    </w:p>
    <w:p w14:paraId="40CE6A2C" w14:textId="77777777" w:rsidR="00C01C35" w:rsidRDefault="00C01C35">
      <w:pPr>
        <w:spacing w:before="8"/>
        <w:rPr>
          <w:sz w:val="20"/>
          <w:szCs w:val="20"/>
        </w:rPr>
      </w:pPr>
    </w:p>
    <w:p w14:paraId="49CBEC68" w14:textId="77777777" w:rsidR="00C01C35" w:rsidRDefault="00190DA6" w:rsidP="00B65A43">
      <w:pPr>
        <w:pStyle w:val="Heading3"/>
        <w:tabs>
          <w:tab w:val="left" w:pos="920"/>
        </w:tabs>
        <w:ind w:left="0" w:right="-20" w:firstLine="0"/>
      </w:pPr>
      <w:bookmarkStart w:id="68" w:name="_Toc514948919"/>
      <w:r>
        <w:lastRenderedPageBreak/>
        <w:t>8.2.4</w:t>
      </w:r>
      <w:r w:rsidR="00B65A43">
        <w:t>.</w:t>
      </w:r>
      <w:r>
        <w:t xml:space="preserve"> Task creation</w:t>
      </w:r>
      <w:bookmarkEnd w:id="68"/>
    </w:p>
    <w:p w14:paraId="2F392421" w14:textId="77777777" w:rsidR="00C01C35" w:rsidRDefault="00C01C35">
      <w:pPr>
        <w:spacing w:before="15"/>
      </w:pPr>
    </w:p>
    <w:p w14:paraId="3E2BD15E" w14:textId="77777777" w:rsidR="00C01C35" w:rsidRDefault="00190DA6" w:rsidP="00A1089D">
      <w:pPr>
        <w:jc w:val="both"/>
      </w:pPr>
      <w:r>
        <w:t>Minute taker is to convert meeting’s actions to task and assign to appropriate developer. Developer is responsible to divide the task logically into smaller tasks if necessary.</w:t>
      </w:r>
    </w:p>
    <w:p w14:paraId="320BD2A6" w14:textId="77777777" w:rsidR="00B65A43" w:rsidRDefault="00B65A43" w:rsidP="00A1089D">
      <w:pPr>
        <w:jc w:val="both"/>
      </w:pPr>
    </w:p>
    <w:p w14:paraId="0A9CF96F" w14:textId="77777777" w:rsidR="00C01C35" w:rsidRDefault="00190DA6" w:rsidP="00A1089D">
      <w:pPr>
        <w:jc w:val="both"/>
      </w:pPr>
      <w:r>
        <w:t>Team member would also create task as appropriate: for bug reporting or planning. Task creator must check for existing issue prior to creating task.</w:t>
      </w:r>
      <w:r>
        <w:br/>
        <w:t>All the tasks are created in Jira.</w:t>
      </w:r>
    </w:p>
    <w:p w14:paraId="4319C39B" w14:textId="77777777" w:rsidR="00C01C35" w:rsidRDefault="00190DA6" w:rsidP="00A1089D">
      <w:pPr>
        <w:pStyle w:val="Heading3"/>
        <w:tabs>
          <w:tab w:val="left" w:pos="920"/>
        </w:tabs>
        <w:ind w:left="0" w:right="-20" w:firstLine="0"/>
      </w:pPr>
      <w:bookmarkStart w:id="69" w:name="_Toc514948920"/>
      <w:r>
        <w:t>8.2.5 Task assignment</w:t>
      </w:r>
      <w:bookmarkEnd w:id="69"/>
    </w:p>
    <w:p w14:paraId="4E71F88F" w14:textId="77777777" w:rsidR="00C01C35" w:rsidRDefault="00C01C35" w:rsidP="00A1089D">
      <w:pPr>
        <w:spacing w:before="8"/>
        <w:jc w:val="both"/>
      </w:pPr>
    </w:p>
    <w:p w14:paraId="05596B55" w14:textId="77777777" w:rsidR="00C01C35" w:rsidRDefault="00190DA6" w:rsidP="00A1089D">
      <w:pPr>
        <w:jc w:val="both"/>
      </w:pPr>
      <w:r>
        <w:t>When a task cannot be assigned upon creation, the respective champion of the task must perform assignment within 24h of task creation.</w:t>
      </w:r>
    </w:p>
    <w:p w14:paraId="52774623" w14:textId="77777777" w:rsidR="00C01C35" w:rsidRDefault="00190DA6" w:rsidP="00A1089D">
      <w:pPr>
        <w:pStyle w:val="Heading3"/>
        <w:tabs>
          <w:tab w:val="left" w:pos="920"/>
        </w:tabs>
        <w:ind w:left="0" w:right="-20" w:firstLine="0"/>
      </w:pPr>
      <w:bookmarkStart w:id="70" w:name="_Toc514948921"/>
      <w:r>
        <w:t>8.2.6 Task life</w:t>
      </w:r>
      <w:bookmarkEnd w:id="70"/>
    </w:p>
    <w:p w14:paraId="44CA97A3" w14:textId="77777777" w:rsidR="00C01C35" w:rsidRDefault="00C01C35" w:rsidP="00A1089D">
      <w:pPr>
        <w:spacing w:before="8"/>
        <w:jc w:val="both"/>
      </w:pPr>
    </w:p>
    <w:p w14:paraId="2B2829C6" w14:textId="77777777" w:rsidR="00C01C35" w:rsidRDefault="00190DA6" w:rsidP="00A1089D">
      <w:pPr>
        <w:jc w:val="both"/>
      </w:pPr>
      <w:r>
        <w:t>Assignee (who is assigned to the task), must response within 12h if the assignment is deemed inappropriate.</w:t>
      </w:r>
    </w:p>
    <w:p w14:paraId="3ED75770" w14:textId="77777777" w:rsidR="00C01C35" w:rsidRDefault="00C01C35" w:rsidP="00A1089D">
      <w:pPr>
        <w:jc w:val="both"/>
      </w:pPr>
    </w:p>
    <w:p w14:paraId="66423A9A" w14:textId="77777777" w:rsidR="00C01C35" w:rsidRDefault="00190DA6" w:rsidP="00A1089D">
      <w:pPr>
        <w:jc w:val="both"/>
      </w:pPr>
      <w:r>
        <w:t>Resolver is responsible to ensure solutions are checked against the appropriate standards and practices prior to marking the issue as “Resolved”.</w:t>
      </w:r>
    </w:p>
    <w:p w14:paraId="15CF1AC3" w14:textId="77777777" w:rsidR="00C01C35" w:rsidRDefault="00C01C35" w:rsidP="00A1089D">
      <w:pPr>
        <w:jc w:val="both"/>
      </w:pPr>
    </w:p>
    <w:p w14:paraId="45426522" w14:textId="77777777" w:rsidR="00C01C35" w:rsidRDefault="00190DA6" w:rsidP="00A1089D">
      <w:pPr>
        <w:jc w:val="both"/>
      </w:pPr>
      <w:r>
        <w:t>It is stressed that the resolver must entered the time spent on the task into the time-spent box before confirming as ’resolved’</w:t>
      </w:r>
    </w:p>
    <w:p w14:paraId="1F2EAF55" w14:textId="77777777" w:rsidR="00C01C35" w:rsidRDefault="00C01C35" w:rsidP="00A1089D">
      <w:pPr>
        <w:jc w:val="both"/>
      </w:pPr>
    </w:p>
    <w:p w14:paraId="5D090B85" w14:textId="77777777" w:rsidR="00C01C35" w:rsidRDefault="00190DA6" w:rsidP="00A1089D">
      <w:pPr>
        <w:jc w:val="both"/>
      </w:pPr>
      <w:r>
        <w:t xml:space="preserve">After an issue is </w:t>
      </w:r>
      <w:r w:rsidR="00B65A43">
        <w:t>marked “Resolved</w:t>
      </w:r>
      <w:r>
        <w:t>”, respective champion is responsible to formally/informally review the task (exception for trivial tasks), then mark the issue as “closed”</w:t>
      </w:r>
    </w:p>
    <w:p w14:paraId="3F0BDDA2" w14:textId="77777777" w:rsidR="00C01C35" w:rsidRDefault="00190DA6" w:rsidP="00A1089D">
      <w:pPr>
        <w:pStyle w:val="Heading3"/>
        <w:tabs>
          <w:tab w:val="left" w:pos="920"/>
        </w:tabs>
        <w:ind w:left="0" w:right="-20" w:firstLine="0"/>
      </w:pPr>
      <w:bookmarkStart w:id="71" w:name="_Toc514948922"/>
      <w:r>
        <w:t>8.2.7</w:t>
      </w:r>
      <w:r w:rsidR="00B65A43">
        <w:t>.</w:t>
      </w:r>
      <w:r>
        <w:t xml:space="preserve"> Issue Categories</w:t>
      </w:r>
      <w:bookmarkEnd w:id="71"/>
    </w:p>
    <w:p w14:paraId="45427468" w14:textId="77777777" w:rsidR="00C01C35" w:rsidRDefault="00C01C35" w:rsidP="00A1089D">
      <w:pPr>
        <w:spacing w:before="15"/>
        <w:jc w:val="both"/>
      </w:pPr>
    </w:p>
    <w:p w14:paraId="21788A7B" w14:textId="77777777" w:rsidR="00C01C35" w:rsidRDefault="00190DA6" w:rsidP="00A1089D">
      <w:pPr>
        <w:jc w:val="both"/>
      </w:pPr>
      <w:r>
        <w:t>Categories can be updated to adapt to the project’s development, the following are most up to date:</w:t>
      </w:r>
    </w:p>
    <w:p w14:paraId="28655C37" w14:textId="77777777" w:rsidR="00C01C35" w:rsidRDefault="00190DA6">
      <w:pPr>
        <w:numPr>
          <w:ilvl w:val="0"/>
          <w:numId w:val="3"/>
        </w:numPr>
        <w:contextualSpacing/>
      </w:pPr>
      <w:r>
        <w:t>Administration</w:t>
      </w:r>
    </w:p>
    <w:p w14:paraId="538F610D" w14:textId="77777777" w:rsidR="00C01C35" w:rsidRDefault="00190DA6">
      <w:pPr>
        <w:numPr>
          <w:ilvl w:val="0"/>
          <w:numId w:val="3"/>
        </w:numPr>
        <w:contextualSpacing/>
      </w:pPr>
      <w:r>
        <w:t>Audit - External</w:t>
      </w:r>
    </w:p>
    <w:p w14:paraId="3E8B1CF8" w14:textId="77777777" w:rsidR="00C01C35" w:rsidRDefault="00190DA6">
      <w:pPr>
        <w:numPr>
          <w:ilvl w:val="0"/>
          <w:numId w:val="3"/>
        </w:numPr>
        <w:contextualSpacing/>
      </w:pPr>
      <w:r>
        <w:t>Audit - Internal</w:t>
      </w:r>
    </w:p>
    <w:p w14:paraId="79E3297C" w14:textId="77777777" w:rsidR="00C01C35" w:rsidRDefault="00190DA6">
      <w:pPr>
        <w:numPr>
          <w:ilvl w:val="0"/>
          <w:numId w:val="3"/>
        </w:numPr>
        <w:contextualSpacing/>
      </w:pPr>
      <w:r>
        <w:t>Client Liaison</w:t>
      </w:r>
    </w:p>
    <w:p w14:paraId="1ABB809F" w14:textId="77777777" w:rsidR="00C01C35" w:rsidRDefault="00190DA6">
      <w:pPr>
        <w:numPr>
          <w:ilvl w:val="0"/>
          <w:numId w:val="3"/>
        </w:numPr>
        <w:contextualSpacing/>
      </w:pPr>
      <w:r>
        <w:t>Coding - Prototype</w:t>
      </w:r>
    </w:p>
    <w:p w14:paraId="26420FEE" w14:textId="77777777" w:rsidR="00C01C35" w:rsidRDefault="00190DA6">
      <w:pPr>
        <w:numPr>
          <w:ilvl w:val="0"/>
          <w:numId w:val="3"/>
        </w:numPr>
        <w:contextualSpacing/>
      </w:pPr>
      <w:proofErr w:type="gramStart"/>
      <w:r>
        <w:t>Documentation  -</w:t>
      </w:r>
      <w:proofErr w:type="gramEnd"/>
      <w:r>
        <w:t xml:space="preserve"> General</w:t>
      </w:r>
    </w:p>
    <w:p w14:paraId="4F69F1D4" w14:textId="77777777" w:rsidR="00C01C35" w:rsidRDefault="00190DA6">
      <w:pPr>
        <w:numPr>
          <w:ilvl w:val="0"/>
          <w:numId w:val="3"/>
        </w:numPr>
        <w:contextualSpacing/>
      </w:pPr>
      <w:proofErr w:type="gramStart"/>
      <w:r>
        <w:t>Documentation  -</w:t>
      </w:r>
      <w:proofErr w:type="gramEnd"/>
      <w:r>
        <w:t xml:space="preserve"> PP</w:t>
      </w:r>
    </w:p>
    <w:p w14:paraId="2E6F4016" w14:textId="77777777" w:rsidR="00C01C35" w:rsidRDefault="00190DA6">
      <w:pPr>
        <w:numPr>
          <w:ilvl w:val="0"/>
          <w:numId w:val="3"/>
        </w:numPr>
        <w:contextualSpacing/>
      </w:pPr>
      <w:proofErr w:type="gramStart"/>
      <w:r>
        <w:t>Documentation  -</w:t>
      </w:r>
      <w:proofErr w:type="gramEnd"/>
      <w:r>
        <w:t xml:space="preserve"> SDLC</w:t>
      </w:r>
    </w:p>
    <w:p w14:paraId="7CFA5F4F" w14:textId="77777777" w:rsidR="00C01C35" w:rsidRDefault="00190DA6">
      <w:pPr>
        <w:numPr>
          <w:ilvl w:val="0"/>
          <w:numId w:val="3"/>
        </w:numPr>
        <w:contextualSpacing/>
      </w:pPr>
      <w:proofErr w:type="gramStart"/>
      <w:r>
        <w:t>Documentation  -</w:t>
      </w:r>
      <w:proofErr w:type="gramEnd"/>
      <w:r>
        <w:t xml:space="preserve"> SQAP</w:t>
      </w:r>
    </w:p>
    <w:p w14:paraId="2C27594E" w14:textId="77777777" w:rsidR="00C01C35" w:rsidRDefault="00190DA6">
      <w:pPr>
        <w:numPr>
          <w:ilvl w:val="0"/>
          <w:numId w:val="3"/>
        </w:numPr>
        <w:contextualSpacing/>
        <w:sectPr w:rsidR="00C01C35">
          <w:type w:val="continuous"/>
          <w:pgSz w:w="11920" w:h="16840"/>
          <w:pgMar w:top="1300" w:right="1340" w:bottom="1580" w:left="1340" w:header="0" w:footer="1389" w:gutter="0"/>
          <w:cols w:space="720"/>
        </w:sectPr>
      </w:pPr>
      <w:proofErr w:type="gramStart"/>
      <w:r>
        <w:t>Documentation  -</w:t>
      </w:r>
      <w:proofErr w:type="gramEnd"/>
      <w:r>
        <w:t xml:space="preserve"> SRS</w:t>
      </w:r>
    </w:p>
    <w:p w14:paraId="7C99C5B2" w14:textId="77777777" w:rsidR="00C01C35" w:rsidRDefault="00190DA6">
      <w:pPr>
        <w:numPr>
          <w:ilvl w:val="0"/>
          <w:numId w:val="3"/>
        </w:numPr>
        <w:contextualSpacing/>
      </w:pPr>
      <w:r>
        <w:t>Lecture</w:t>
      </w:r>
    </w:p>
    <w:p w14:paraId="32423EFE" w14:textId="77777777" w:rsidR="00C01C35" w:rsidRDefault="00190DA6">
      <w:pPr>
        <w:numPr>
          <w:ilvl w:val="0"/>
          <w:numId w:val="3"/>
        </w:numPr>
        <w:contextualSpacing/>
      </w:pPr>
      <w:r>
        <w:t>Meeting - Client</w:t>
      </w:r>
    </w:p>
    <w:p w14:paraId="32775D88" w14:textId="77777777" w:rsidR="00C01C35" w:rsidRDefault="00190DA6">
      <w:pPr>
        <w:numPr>
          <w:ilvl w:val="0"/>
          <w:numId w:val="3"/>
        </w:numPr>
        <w:contextualSpacing/>
      </w:pPr>
      <w:r>
        <w:t>Meeting - Supervisor</w:t>
      </w:r>
    </w:p>
    <w:p w14:paraId="284BFA48" w14:textId="77777777" w:rsidR="00C01C35" w:rsidRDefault="00190DA6">
      <w:pPr>
        <w:numPr>
          <w:ilvl w:val="0"/>
          <w:numId w:val="3"/>
        </w:numPr>
        <w:contextualSpacing/>
      </w:pPr>
      <w:r>
        <w:t>Meeting - Team</w:t>
      </w:r>
    </w:p>
    <w:p w14:paraId="05CD67C3" w14:textId="77777777" w:rsidR="00C01C35" w:rsidRDefault="00190DA6">
      <w:pPr>
        <w:numPr>
          <w:ilvl w:val="0"/>
          <w:numId w:val="3"/>
        </w:numPr>
        <w:contextualSpacing/>
      </w:pPr>
      <w:r>
        <w:lastRenderedPageBreak/>
        <w:t>Presentation Preparation</w:t>
      </w:r>
    </w:p>
    <w:p w14:paraId="341261E2" w14:textId="77777777" w:rsidR="00C01C35" w:rsidRDefault="00190DA6">
      <w:pPr>
        <w:numPr>
          <w:ilvl w:val="0"/>
          <w:numId w:val="3"/>
        </w:numPr>
        <w:contextualSpacing/>
      </w:pPr>
      <w:r>
        <w:t>Research - Coding</w:t>
      </w:r>
    </w:p>
    <w:p w14:paraId="4041DDDD" w14:textId="77777777" w:rsidR="00C01C35" w:rsidRDefault="00190DA6">
      <w:pPr>
        <w:numPr>
          <w:ilvl w:val="0"/>
          <w:numId w:val="3"/>
        </w:numPr>
        <w:contextualSpacing/>
      </w:pPr>
      <w:r>
        <w:t>Research - Documentation</w:t>
      </w:r>
    </w:p>
    <w:p w14:paraId="39E93B0E" w14:textId="77777777" w:rsidR="00C01C35" w:rsidRDefault="00190DA6">
      <w:pPr>
        <w:numPr>
          <w:ilvl w:val="0"/>
          <w:numId w:val="3"/>
        </w:numPr>
        <w:contextualSpacing/>
      </w:pPr>
      <w:proofErr w:type="gramStart"/>
      <w:r>
        <w:t>Review  -</w:t>
      </w:r>
      <w:proofErr w:type="gramEnd"/>
      <w:r>
        <w:t xml:space="preserve"> External</w:t>
      </w:r>
    </w:p>
    <w:p w14:paraId="438B64C6" w14:textId="77777777" w:rsidR="00C01C35" w:rsidRDefault="00190DA6">
      <w:pPr>
        <w:numPr>
          <w:ilvl w:val="0"/>
          <w:numId w:val="3"/>
        </w:numPr>
        <w:contextualSpacing/>
      </w:pPr>
      <w:proofErr w:type="gramStart"/>
      <w:r>
        <w:t>Review  -</w:t>
      </w:r>
      <w:proofErr w:type="gramEnd"/>
      <w:r>
        <w:t xml:space="preserve"> Internal</w:t>
      </w:r>
    </w:p>
    <w:p w14:paraId="55A5CDDB" w14:textId="77777777" w:rsidR="00C01C35" w:rsidRDefault="00190DA6">
      <w:pPr>
        <w:numPr>
          <w:ilvl w:val="0"/>
          <w:numId w:val="3"/>
        </w:numPr>
        <w:contextualSpacing/>
      </w:pPr>
      <w:r>
        <w:t>Git Management</w:t>
      </w:r>
    </w:p>
    <w:p w14:paraId="54D720CD" w14:textId="77777777" w:rsidR="00C01C35" w:rsidRDefault="00190DA6">
      <w:pPr>
        <w:numPr>
          <w:ilvl w:val="0"/>
          <w:numId w:val="3"/>
        </w:numPr>
        <w:contextualSpacing/>
      </w:pPr>
      <w:proofErr w:type="gramStart"/>
      <w:r>
        <w:t>Requirements  -</w:t>
      </w:r>
      <w:proofErr w:type="gramEnd"/>
      <w:r>
        <w:t xml:space="preserve"> Module 1</w:t>
      </w:r>
    </w:p>
    <w:p w14:paraId="5C1234EF" w14:textId="77777777" w:rsidR="00C01C35" w:rsidRDefault="00190DA6">
      <w:pPr>
        <w:numPr>
          <w:ilvl w:val="0"/>
          <w:numId w:val="3"/>
        </w:numPr>
        <w:contextualSpacing/>
      </w:pPr>
      <w:proofErr w:type="gramStart"/>
      <w:r>
        <w:t>Design  -</w:t>
      </w:r>
      <w:proofErr w:type="gramEnd"/>
      <w:r>
        <w:t xml:space="preserve"> Module 1</w:t>
      </w:r>
    </w:p>
    <w:p w14:paraId="41859435" w14:textId="77777777" w:rsidR="00C01C35" w:rsidRDefault="00190DA6">
      <w:pPr>
        <w:numPr>
          <w:ilvl w:val="0"/>
          <w:numId w:val="3"/>
        </w:numPr>
        <w:contextualSpacing/>
      </w:pPr>
      <w:proofErr w:type="gramStart"/>
      <w:r>
        <w:t>Coding  -</w:t>
      </w:r>
      <w:proofErr w:type="gramEnd"/>
      <w:r>
        <w:t xml:space="preserve"> Module 1</w:t>
      </w:r>
    </w:p>
    <w:p w14:paraId="3C9397DC" w14:textId="77777777" w:rsidR="00C01C35" w:rsidRDefault="00190DA6">
      <w:pPr>
        <w:numPr>
          <w:ilvl w:val="0"/>
          <w:numId w:val="3"/>
        </w:numPr>
        <w:contextualSpacing/>
      </w:pPr>
      <w:r>
        <w:t>Testing - Module 1</w:t>
      </w:r>
    </w:p>
    <w:p w14:paraId="0535AE43" w14:textId="77777777" w:rsidR="00C01C35" w:rsidRDefault="00190DA6">
      <w:pPr>
        <w:numPr>
          <w:ilvl w:val="0"/>
          <w:numId w:val="3"/>
        </w:numPr>
        <w:contextualSpacing/>
      </w:pPr>
      <w:proofErr w:type="gramStart"/>
      <w:r>
        <w:t>Requirements  -</w:t>
      </w:r>
      <w:proofErr w:type="gramEnd"/>
      <w:r>
        <w:t xml:space="preserve"> Module 3</w:t>
      </w:r>
    </w:p>
    <w:p w14:paraId="776B03EC" w14:textId="77777777" w:rsidR="00C01C35" w:rsidRDefault="00190DA6">
      <w:pPr>
        <w:numPr>
          <w:ilvl w:val="0"/>
          <w:numId w:val="3"/>
        </w:numPr>
        <w:contextualSpacing/>
      </w:pPr>
      <w:proofErr w:type="gramStart"/>
      <w:r>
        <w:t>Design  -</w:t>
      </w:r>
      <w:proofErr w:type="gramEnd"/>
      <w:r>
        <w:t xml:space="preserve"> Module 3</w:t>
      </w:r>
    </w:p>
    <w:p w14:paraId="5F826ECA" w14:textId="77777777" w:rsidR="00C01C35" w:rsidRDefault="00190DA6">
      <w:pPr>
        <w:numPr>
          <w:ilvl w:val="0"/>
          <w:numId w:val="3"/>
        </w:numPr>
        <w:contextualSpacing/>
      </w:pPr>
      <w:proofErr w:type="gramStart"/>
      <w:r>
        <w:t>Coding  -</w:t>
      </w:r>
      <w:proofErr w:type="gramEnd"/>
      <w:r>
        <w:t xml:space="preserve"> Module 3</w:t>
      </w:r>
    </w:p>
    <w:p w14:paraId="29E1378A" w14:textId="77777777" w:rsidR="00C01C35" w:rsidRDefault="00190DA6">
      <w:pPr>
        <w:numPr>
          <w:ilvl w:val="0"/>
          <w:numId w:val="3"/>
        </w:numPr>
        <w:contextualSpacing/>
      </w:pPr>
      <w:r>
        <w:t>Testing - Module 3</w:t>
      </w:r>
    </w:p>
    <w:p w14:paraId="401C8226" w14:textId="77777777" w:rsidR="00C01C35" w:rsidRDefault="00C01C35"/>
    <w:p w14:paraId="20B9BD8E" w14:textId="77777777" w:rsidR="00C01C35" w:rsidRDefault="00C01C35">
      <w:pPr>
        <w:pBdr>
          <w:top w:val="nil"/>
          <w:left w:val="nil"/>
          <w:bottom w:val="nil"/>
          <w:right w:val="nil"/>
          <w:between w:val="nil"/>
        </w:pBdr>
        <w:ind w:right="0" w:firstLine="0"/>
      </w:pPr>
    </w:p>
    <w:p w14:paraId="10A9AA95" w14:textId="77777777" w:rsidR="007539DD" w:rsidRDefault="007539DD">
      <w:pPr>
        <w:pBdr>
          <w:top w:val="nil"/>
          <w:left w:val="nil"/>
          <w:bottom w:val="nil"/>
          <w:right w:val="nil"/>
          <w:between w:val="nil"/>
        </w:pBdr>
        <w:ind w:right="0" w:firstLine="0"/>
      </w:pPr>
    </w:p>
    <w:p w14:paraId="5801E03B" w14:textId="77777777" w:rsidR="007539DD" w:rsidRDefault="007539DD">
      <w:pPr>
        <w:pBdr>
          <w:top w:val="nil"/>
          <w:left w:val="nil"/>
          <w:bottom w:val="nil"/>
          <w:right w:val="nil"/>
          <w:between w:val="nil"/>
        </w:pBdr>
        <w:ind w:right="0" w:firstLine="0"/>
      </w:pPr>
    </w:p>
    <w:p w14:paraId="5B0429EC" w14:textId="77777777" w:rsidR="007539DD" w:rsidRDefault="007539DD">
      <w:pPr>
        <w:pBdr>
          <w:top w:val="nil"/>
          <w:left w:val="nil"/>
          <w:bottom w:val="nil"/>
          <w:right w:val="nil"/>
          <w:between w:val="nil"/>
        </w:pBdr>
        <w:ind w:right="0" w:firstLine="0"/>
      </w:pPr>
    </w:p>
    <w:p w14:paraId="49C9318E" w14:textId="77777777" w:rsidR="007539DD" w:rsidRDefault="007539DD">
      <w:pPr>
        <w:pBdr>
          <w:top w:val="nil"/>
          <w:left w:val="nil"/>
          <w:bottom w:val="nil"/>
          <w:right w:val="nil"/>
          <w:between w:val="nil"/>
        </w:pBdr>
        <w:ind w:right="0" w:firstLine="0"/>
      </w:pPr>
    </w:p>
    <w:p w14:paraId="467EE0DD" w14:textId="77777777" w:rsidR="007539DD" w:rsidRDefault="007539DD">
      <w:pPr>
        <w:pBdr>
          <w:top w:val="nil"/>
          <w:left w:val="nil"/>
          <w:bottom w:val="nil"/>
          <w:right w:val="nil"/>
          <w:between w:val="nil"/>
        </w:pBdr>
        <w:ind w:right="0" w:firstLine="0"/>
      </w:pPr>
    </w:p>
    <w:p w14:paraId="0C8554AE" w14:textId="77777777" w:rsidR="007539DD" w:rsidRDefault="007539DD">
      <w:pPr>
        <w:pBdr>
          <w:top w:val="nil"/>
          <w:left w:val="nil"/>
          <w:bottom w:val="nil"/>
          <w:right w:val="nil"/>
          <w:between w:val="nil"/>
        </w:pBdr>
        <w:ind w:right="0" w:firstLine="0"/>
      </w:pPr>
    </w:p>
    <w:p w14:paraId="720E5B3E" w14:textId="77777777" w:rsidR="007539DD" w:rsidRDefault="007539DD">
      <w:pPr>
        <w:pBdr>
          <w:top w:val="nil"/>
          <w:left w:val="nil"/>
          <w:bottom w:val="nil"/>
          <w:right w:val="nil"/>
          <w:between w:val="nil"/>
        </w:pBdr>
        <w:ind w:right="0" w:firstLine="0"/>
      </w:pPr>
    </w:p>
    <w:p w14:paraId="2BCF5708" w14:textId="77777777" w:rsidR="007539DD" w:rsidRDefault="007539DD">
      <w:pPr>
        <w:pBdr>
          <w:top w:val="nil"/>
          <w:left w:val="nil"/>
          <w:bottom w:val="nil"/>
          <w:right w:val="nil"/>
          <w:between w:val="nil"/>
        </w:pBdr>
        <w:ind w:right="0" w:firstLine="0"/>
      </w:pPr>
    </w:p>
    <w:p w14:paraId="4C4A8AF9" w14:textId="77777777" w:rsidR="007539DD" w:rsidRDefault="007539DD">
      <w:pPr>
        <w:pBdr>
          <w:top w:val="nil"/>
          <w:left w:val="nil"/>
          <w:bottom w:val="nil"/>
          <w:right w:val="nil"/>
          <w:between w:val="nil"/>
        </w:pBdr>
        <w:ind w:right="0" w:firstLine="0"/>
      </w:pPr>
    </w:p>
    <w:p w14:paraId="62C24DB8" w14:textId="77777777" w:rsidR="007539DD" w:rsidRDefault="007539DD">
      <w:pPr>
        <w:pBdr>
          <w:top w:val="nil"/>
          <w:left w:val="nil"/>
          <w:bottom w:val="nil"/>
          <w:right w:val="nil"/>
          <w:between w:val="nil"/>
        </w:pBdr>
        <w:ind w:right="0" w:firstLine="0"/>
      </w:pPr>
    </w:p>
    <w:p w14:paraId="532C6ED3" w14:textId="77777777" w:rsidR="007539DD" w:rsidRDefault="007539DD">
      <w:pPr>
        <w:pBdr>
          <w:top w:val="nil"/>
          <w:left w:val="nil"/>
          <w:bottom w:val="nil"/>
          <w:right w:val="nil"/>
          <w:between w:val="nil"/>
        </w:pBdr>
        <w:ind w:right="0" w:firstLine="0"/>
      </w:pPr>
    </w:p>
    <w:p w14:paraId="6AA46C77" w14:textId="77777777" w:rsidR="007539DD" w:rsidRDefault="007539DD">
      <w:pPr>
        <w:pBdr>
          <w:top w:val="nil"/>
          <w:left w:val="nil"/>
          <w:bottom w:val="nil"/>
          <w:right w:val="nil"/>
          <w:between w:val="nil"/>
        </w:pBdr>
        <w:ind w:right="0" w:firstLine="0"/>
      </w:pPr>
    </w:p>
    <w:p w14:paraId="40E20CF0" w14:textId="77777777" w:rsidR="007539DD" w:rsidRDefault="007539DD">
      <w:pPr>
        <w:pBdr>
          <w:top w:val="nil"/>
          <w:left w:val="nil"/>
          <w:bottom w:val="nil"/>
          <w:right w:val="nil"/>
          <w:between w:val="nil"/>
        </w:pBdr>
        <w:ind w:right="0" w:firstLine="0"/>
      </w:pPr>
    </w:p>
    <w:p w14:paraId="3B1728C2" w14:textId="77777777" w:rsidR="007539DD" w:rsidRDefault="007539DD">
      <w:pPr>
        <w:pBdr>
          <w:top w:val="nil"/>
          <w:left w:val="nil"/>
          <w:bottom w:val="nil"/>
          <w:right w:val="nil"/>
          <w:between w:val="nil"/>
        </w:pBdr>
        <w:ind w:right="0" w:firstLine="0"/>
      </w:pPr>
    </w:p>
    <w:p w14:paraId="02835E97" w14:textId="77777777" w:rsidR="007539DD" w:rsidRDefault="007539DD">
      <w:pPr>
        <w:pBdr>
          <w:top w:val="nil"/>
          <w:left w:val="nil"/>
          <w:bottom w:val="nil"/>
          <w:right w:val="nil"/>
          <w:between w:val="nil"/>
        </w:pBdr>
        <w:ind w:right="0" w:firstLine="0"/>
      </w:pPr>
    </w:p>
    <w:p w14:paraId="04D07E9B" w14:textId="77777777" w:rsidR="007539DD" w:rsidRDefault="007539DD">
      <w:pPr>
        <w:pBdr>
          <w:top w:val="nil"/>
          <w:left w:val="nil"/>
          <w:bottom w:val="nil"/>
          <w:right w:val="nil"/>
          <w:between w:val="nil"/>
        </w:pBdr>
        <w:ind w:right="0" w:firstLine="0"/>
      </w:pPr>
    </w:p>
    <w:p w14:paraId="4D95B92E" w14:textId="77777777" w:rsidR="007539DD" w:rsidRDefault="007539DD">
      <w:pPr>
        <w:pBdr>
          <w:top w:val="nil"/>
          <w:left w:val="nil"/>
          <w:bottom w:val="nil"/>
          <w:right w:val="nil"/>
          <w:between w:val="nil"/>
        </w:pBdr>
        <w:ind w:right="0" w:firstLine="0"/>
      </w:pPr>
    </w:p>
    <w:p w14:paraId="03EE0561" w14:textId="77777777" w:rsidR="007539DD" w:rsidRDefault="007539DD">
      <w:pPr>
        <w:pBdr>
          <w:top w:val="nil"/>
          <w:left w:val="nil"/>
          <w:bottom w:val="nil"/>
          <w:right w:val="nil"/>
          <w:between w:val="nil"/>
        </w:pBdr>
        <w:ind w:right="0" w:firstLine="0"/>
      </w:pPr>
    </w:p>
    <w:p w14:paraId="5D50FF1A" w14:textId="77777777" w:rsidR="007539DD" w:rsidRDefault="007539DD">
      <w:pPr>
        <w:pBdr>
          <w:top w:val="nil"/>
          <w:left w:val="nil"/>
          <w:bottom w:val="nil"/>
          <w:right w:val="nil"/>
          <w:between w:val="nil"/>
        </w:pBdr>
        <w:ind w:right="0" w:firstLine="0"/>
      </w:pPr>
    </w:p>
    <w:p w14:paraId="07577060" w14:textId="77777777" w:rsidR="007539DD" w:rsidRDefault="007539DD">
      <w:pPr>
        <w:pBdr>
          <w:top w:val="nil"/>
          <w:left w:val="nil"/>
          <w:bottom w:val="nil"/>
          <w:right w:val="nil"/>
          <w:between w:val="nil"/>
        </w:pBdr>
        <w:ind w:right="0" w:firstLine="0"/>
      </w:pPr>
    </w:p>
    <w:p w14:paraId="407EC3E1" w14:textId="77777777" w:rsidR="007539DD" w:rsidRDefault="007539DD">
      <w:pPr>
        <w:pBdr>
          <w:top w:val="nil"/>
          <w:left w:val="nil"/>
          <w:bottom w:val="nil"/>
          <w:right w:val="nil"/>
          <w:between w:val="nil"/>
        </w:pBdr>
        <w:ind w:right="0" w:firstLine="0"/>
      </w:pPr>
    </w:p>
    <w:p w14:paraId="5A2D60A2" w14:textId="77777777" w:rsidR="007539DD" w:rsidRDefault="007539DD">
      <w:pPr>
        <w:pBdr>
          <w:top w:val="nil"/>
          <w:left w:val="nil"/>
          <w:bottom w:val="nil"/>
          <w:right w:val="nil"/>
          <w:between w:val="nil"/>
        </w:pBdr>
        <w:ind w:right="0" w:firstLine="0"/>
      </w:pPr>
    </w:p>
    <w:p w14:paraId="19E11526" w14:textId="77777777" w:rsidR="007539DD" w:rsidRDefault="007539DD">
      <w:pPr>
        <w:pBdr>
          <w:top w:val="nil"/>
          <w:left w:val="nil"/>
          <w:bottom w:val="nil"/>
          <w:right w:val="nil"/>
          <w:between w:val="nil"/>
        </w:pBdr>
        <w:ind w:right="0" w:firstLine="0"/>
      </w:pPr>
    </w:p>
    <w:p w14:paraId="6AF514AA" w14:textId="77777777" w:rsidR="007539DD" w:rsidRDefault="007539DD">
      <w:pPr>
        <w:pBdr>
          <w:top w:val="nil"/>
          <w:left w:val="nil"/>
          <w:bottom w:val="nil"/>
          <w:right w:val="nil"/>
          <w:between w:val="nil"/>
        </w:pBdr>
        <w:ind w:right="0" w:firstLine="0"/>
      </w:pPr>
    </w:p>
    <w:p w14:paraId="5726B0FF" w14:textId="77777777" w:rsidR="007539DD" w:rsidRDefault="007539DD">
      <w:pPr>
        <w:pBdr>
          <w:top w:val="nil"/>
          <w:left w:val="nil"/>
          <w:bottom w:val="nil"/>
          <w:right w:val="nil"/>
          <w:between w:val="nil"/>
        </w:pBdr>
        <w:ind w:right="0" w:firstLine="0"/>
      </w:pPr>
    </w:p>
    <w:p w14:paraId="02610E91" w14:textId="77777777" w:rsidR="007539DD" w:rsidRDefault="007539DD">
      <w:pPr>
        <w:pBdr>
          <w:top w:val="nil"/>
          <w:left w:val="nil"/>
          <w:bottom w:val="nil"/>
          <w:right w:val="nil"/>
          <w:between w:val="nil"/>
        </w:pBdr>
        <w:ind w:right="0" w:firstLine="0"/>
      </w:pPr>
    </w:p>
    <w:p w14:paraId="607881AD" w14:textId="77777777" w:rsidR="007539DD" w:rsidRDefault="007539DD">
      <w:pPr>
        <w:pBdr>
          <w:top w:val="nil"/>
          <w:left w:val="nil"/>
          <w:bottom w:val="nil"/>
          <w:right w:val="nil"/>
          <w:between w:val="nil"/>
        </w:pBdr>
        <w:ind w:right="0" w:firstLine="0"/>
      </w:pPr>
    </w:p>
    <w:p w14:paraId="0A13C21D" w14:textId="77777777" w:rsidR="007539DD" w:rsidRDefault="007539DD">
      <w:pPr>
        <w:pBdr>
          <w:top w:val="nil"/>
          <w:left w:val="nil"/>
          <w:bottom w:val="nil"/>
          <w:right w:val="nil"/>
          <w:between w:val="nil"/>
        </w:pBdr>
        <w:ind w:right="0" w:firstLine="0"/>
      </w:pPr>
    </w:p>
    <w:p w14:paraId="330A8B1B" w14:textId="77777777" w:rsidR="007539DD" w:rsidRDefault="007539DD">
      <w:pPr>
        <w:pBdr>
          <w:top w:val="nil"/>
          <w:left w:val="nil"/>
          <w:bottom w:val="nil"/>
          <w:right w:val="nil"/>
          <w:between w:val="nil"/>
        </w:pBdr>
        <w:ind w:right="0" w:firstLine="0"/>
        <w:sectPr w:rsidR="007539DD">
          <w:type w:val="continuous"/>
          <w:pgSz w:w="11920" w:h="16840"/>
          <w:pgMar w:top="1300" w:right="1340" w:bottom="1580" w:left="1340" w:header="0" w:footer="1389" w:gutter="0"/>
          <w:cols w:space="720"/>
        </w:sectPr>
      </w:pPr>
    </w:p>
    <w:p w14:paraId="368769F8" w14:textId="77777777" w:rsidR="00C01C35" w:rsidRDefault="00190DA6" w:rsidP="007539DD">
      <w:pPr>
        <w:pStyle w:val="Heading1"/>
        <w:ind w:left="0" w:firstLine="0"/>
      </w:pPr>
      <w:bookmarkStart w:id="72" w:name="_Toc514948923"/>
      <w:r>
        <w:lastRenderedPageBreak/>
        <w:t>9</w:t>
      </w:r>
      <w:r w:rsidR="007539DD">
        <w:t xml:space="preserve">. </w:t>
      </w:r>
      <w:r>
        <w:t>Tools and methodologies</w:t>
      </w:r>
      <w:bookmarkEnd w:id="72"/>
    </w:p>
    <w:p w14:paraId="03F91CCC" w14:textId="77777777" w:rsidR="00C01C35" w:rsidRDefault="00190DA6" w:rsidP="007539DD">
      <w:pPr>
        <w:pStyle w:val="Heading2"/>
        <w:ind w:left="0" w:right="60" w:firstLine="0"/>
        <w:jc w:val="both"/>
      </w:pPr>
      <w:bookmarkStart w:id="73" w:name="_Toc514948924"/>
      <w:r>
        <w:t>9.1</w:t>
      </w:r>
      <w:r w:rsidR="007539DD">
        <w:t>.</w:t>
      </w:r>
      <w:r>
        <w:t xml:space="preserve"> Tools</w:t>
      </w:r>
      <w:bookmarkEnd w:id="73"/>
    </w:p>
    <w:p w14:paraId="06D27F73" w14:textId="77777777" w:rsidR="00C01C35" w:rsidRDefault="00190DA6" w:rsidP="00A1089D">
      <w:pPr>
        <w:pStyle w:val="Heading3"/>
        <w:ind w:left="0" w:firstLine="0"/>
      </w:pPr>
      <w:bookmarkStart w:id="74" w:name="_Toc514948925"/>
      <w:r>
        <w:t>9.1.</w:t>
      </w:r>
      <w:r w:rsidR="00FB21C9">
        <w:t>1.</w:t>
      </w:r>
      <w:r>
        <w:t xml:space="preserve"> Google Docs</w:t>
      </w:r>
      <w:bookmarkEnd w:id="74"/>
    </w:p>
    <w:p w14:paraId="5470213D" w14:textId="77777777" w:rsidR="00C01C35" w:rsidRDefault="00190DA6" w:rsidP="00A1089D">
      <w:pPr>
        <w:jc w:val="both"/>
      </w:pPr>
      <w:r>
        <w:t>Google Docs is the ideal documentation tool as its similarity to MS Word makes it easy for team members to use. Its online functionality makes it convenient for all members of the team to work simultaneously on the same document.</w:t>
      </w:r>
    </w:p>
    <w:p w14:paraId="6CB7FF6B" w14:textId="77777777" w:rsidR="00C01C35" w:rsidRDefault="00190DA6" w:rsidP="00A1089D">
      <w:pPr>
        <w:pStyle w:val="Heading3"/>
        <w:ind w:left="0" w:firstLine="0"/>
      </w:pPr>
      <w:bookmarkStart w:id="75" w:name="_Toc514948926"/>
      <w:r>
        <w:t>9.1.2</w:t>
      </w:r>
      <w:r w:rsidR="00A1089D">
        <w:t>.</w:t>
      </w:r>
      <w:r>
        <w:t xml:space="preserve"> Slack</w:t>
      </w:r>
      <w:bookmarkEnd w:id="75"/>
    </w:p>
    <w:p w14:paraId="69CE990A" w14:textId="77777777" w:rsidR="00C01C35" w:rsidRDefault="00190DA6" w:rsidP="00A1089D">
      <w:pPr>
        <w:jc w:val="both"/>
      </w:pPr>
      <w:r>
        <w:t>Slack is a team collaboration tool which we selected as our primary communication tool due to its simplicity and accessibility.</w:t>
      </w:r>
    </w:p>
    <w:p w14:paraId="35D20780" w14:textId="77777777" w:rsidR="00C01C35" w:rsidRDefault="00190DA6" w:rsidP="00A1089D">
      <w:pPr>
        <w:jc w:val="both"/>
      </w:pPr>
      <w:r>
        <w:rPr>
          <w:noProof/>
        </w:rPr>
        <w:drawing>
          <wp:inline distT="114300" distB="114300" distL="114300" distR="114300" wp14:anchorId="2246B41A" wp14:editId="0D77FC53">
            <wp:extent cx="1211828" cy="2846388"/>
            <wp:effectExtent l="0" t="0" r="0" b="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2"/>
                    <a:srcRect/>
                    <a:stretch>
                      <a:fillRect/>
                    </a:stretch>
                  </pic:blipFill>
                  <pic:spPr>
                    <a:xfrm>
                      <a:off x="0" y="0"/>
                      <a:ext cx="1211828" cy="2846388"/>
                    </a:xfrm>
                    <a:prstGeom prst="rect">
                      <a:avLst/>
                    </a:prstGeom>
                    <a:ln/>
                  </pic:spPr>
                </pic:pic>
              </a:graphicData>
            </a:graphic>
          </wp:inline>
        </w:drawing>
      </w:r>
    </w:p>
    <w:p w14:paraId="55767E6F" w14:textId="77777777" w:rsidR="00A1089D" w:rsidRDefault="00A1089D" w:rsidP="00A1089D">
      <w:pPr>
        <w:jc w:val="both"/>
      </w:pPr>
    </w:p>
    <w:p w14:paraId="3DDD465C" w14:textId="77777777" w:rsidR="00C01C35" w:rsidRDefault="00190DA6" w:rsidP="00A1089D">
      <w:pPr>
        <w:jc w:val="both"/>
        <w:rPr>
          <w:u w:val="single"/>
        </w:rPr>
      </w:pPr>
      <w:r>
        <w:rPr>
          <w:u w:val="single"/>
        </w:rPr>
        <w:t>Channels</w:t>
      </w:r>
    </w:p>
    <w:p w14:paraId="6CE10FAF" w14:textId="77777777" w:rsidR="00C01C35" w:rsidRDefault="00190DA6" w:rsidP="00A1089D">
      <w:pPr>
        <w:jc w:val="both"/>
      </w:pPr>
      <w:r>
        <w:t>Multiple channels have been created for discussion of different topics to avoid spam and to ensure all teammates are up to date with the most important information.</w:t>
      </w:r>
    </w:p>
    <w:p w14:paraId="1123ABBB" w14:textId="77777777" w:rsidR="00A1089D" w:rsidRDefault="00A1089D" w:rsidP="00A1089D">
      <w:pPr>
        <w:jc w:val="both"/>
      </w:pPr>
    </w:p>
    <w:p w14:paraId="207FE1DA" w14:textId="77777777" w:rsidR="00C01C35" w:rsidRDefault="00190DA6" w:rsidP="00A1089D">
      <w:pPr>
        <w:jc w:val="both"/>
        <w:rPr>
          <w:u w:val="single"/>
        </w:rPr>
      </w:pPr>
      <w:r>
        <w:rPr>
          <w:u w:val="single"/>
        </w:rPr>
        <w:t xml:space="preserve">#Announcements </w:t>
      </w:r>
    </w:p>
    <w:p w14:paraId="65083585" w14:textId="77777777" w:rsidR="00C01C35" w:rsidRDefault="00190DA6" w:rsidP="00A1089D">
      <w:pPr>
        <w:jc w:val="both"/>
      </w:pPr>
      <w:r>
        <w:t xml:space="preserve">This is the channel where the announcements of conclusions to decisions are pinned. It is categorized as a </w:t>
      </w:r>
      <w:r w:rsidR="00A1089D">
        <w:t>must-read</w:t>
      </w:r>
      <w:r>
        <w:t xml:space="preserve"> channel where all members of the slack group must read every 24 hours.</w:t>
      </w:r>
    </w:p>
    <w:p w14:paraId="06FA1A8B" w14:textId="77777777" w:rsidR="00A1089D" w:rsidRDefault="00A1089D" w:rsidP="00A1089D">
      <w:pPr>
        <w:jc w:val="both"/>
      </w:pPr>
    </w:p>
    <w:p w14:paraId="43D8F733" w14:textId="77777777" w:rsidR="00C01C35" w:rsidRDefault="00190DA6" w:rsidP="00A1089D">
      <w:pPr>
        <w:jc w:val="both"/>
        <w:rPr>
          <w:u w:val="single"/>
        </w:rPr>
      </w:pPr>
      <w:r>
        <w:rPr>
          <w:u w:val="single"/>
        </w:rPr>
        <w:t>#Checklists</w:t>
      </w:r>
    </w:p>
    <w:p w14:paraId="75903BE9" w14:textId="77777777" w:rsidR="00C01C35" w:rsidRDefault="00190DA6" w:rsidP="00A1089D">
      <w:pPr>
        <w:jc w:val="both"/>
      </w:pPr>
      <w:r>
        <w:t>This channel has different checklists for specific topics pinned up. For example: The checklist for all the content needed to be included in the Requirements document or all the assessments that are due.</w:t>
      </w:r>
    </w:p>
    <w:p w14:paraId="3957586D" w14:textId="77777777" w:rsidR="00A1089D" w:rsidRDefault="00A1089D" w:rsidP="00A1089D">
      <w:pPr>
        <w:jc w:val="both"/>
      </w:pPr>
    </w:p>
    <w:p w14:paraId="66E80DF6" w14:textId="77777777" w:rsidR="00A1089D" w:rsidRDefault="00A1089D" w:rsidP="00A1089D">
      <w:pPr>
        <w:jc w:val="both"/>
      </w:pPr>
    </w:p>
    <w:p w14:paraId="6F6C7154" w14:textId="77777777" w:rsidR="00C01C35" w:rsidRDefault="00190DA6" w:rsidP="00A1089D">
      <w:pPr>
        <w:jc w:val="both"/>
        <w:rPr>
          <w:u w:val="single"/>
        </w:rPr>
      </w:pPr>
      <w:r>
        <w:rPr>
          <w:u w:val="single"/>
        </w:rPr>
        <w:lastRenderedPageBreak/>
        <w:t>#Contact-Details</w:t>
      </w:r>
    </w:p>
    <w:p w14:paraId="2E4490FD" w14:textId="77777777" w:rsidR="00C01C35" w:rsidRDefault="00190DA6" w:rsidP="00A1089D">
      <w:pPr>
        <w:jc w:val="both"/>
      </w:pPr>
      <w:r>
        <w:t>Includes all the contact details of the team members so that communication can be made easier.</w:t>
      </w:r>
    </w:p>
    <w:p w14:paraId="177AFBED" w14:textId="77777777" w:rsidR="00A1089D" w:rsidRDefault="00A1089D" w:rsidP="00A1089D">
      <w:pPr>
        <w:jc w:val="both"/>
      </w:pPr>
    </w:p>
    <w:p w14:paraId="641F678C" w14:textId="77777777" w:rsidR="00A1089D" w:rsidRDefault="00190DA6" w:rsidP="00A1089D">
      <w:pPr>
        <w:jc w:val="both"/>
        <w:rPr>
          <w:u w:val="single"/>
        </w:rPr>
      </w:pPr>
      <w:r>
        <w:rPr>
          <w:u w:val="single"/>
        </w:rPr>
        <w:t>#Daily-Standup</w:t>
      </w:r>
    </w:p>
    <w:p w14:paraId="23D44565" w14:textId="77777777" w:rsidR="00C01C35" w:rsidRDefault="00190DA6" w:rsidP="00A1089D">
      <w:pPr>
        <w:jc w:val="both"/>
      </w:pPr>
      <w:r>
        <w:t>In this channel, members of the team will log what they worked on throughout the day every day.</w:t>
      </w:r>
    </w:p>
    <w:p w14:paraId="2176FDDF" w14:textId="77777777" w:rsidR="00A1089D" w:rsidRDefault="00A1089D" w:rsidP="00A1089D">
      <w:pPr>
        <w:jc w:val="both"/>
      </w:pPr>
    </w:p>
    <w:p w14:paraId="6CF6271B" w14:textId="77777777" w:rsidR="00C01C35" w:rsidRDefault="00190DA6" w:rsidP="00A1089D">
      <w:pPr>
        <w:jc w:val="both"/>
        <w:rPr>
          <w:u w:val="single"/>
        </w:rPr>
      </w:pPr>
      <w:r>
        <w:rPr>
          <w:u w:val="single"/>
        </w:rPr>
        <w:t>#Development-ideas</w:t>
      </w:r>
    </w:p>
    <w:p w14:paraId="3A472182" w14:textId="77777777" w:rsidR="00C01C35" w:rsidRDefault="00190DA6" w:rsidP="00A1089D">
      <w:pPr>
        <w:jc w:val="both"/>
      </w:pPr>
      <w:r>
        <w:t xml:space="preserve">Discussion of design and development aspects of the </w:t>
      </w:r>
      <w:proofErr w:type="spellStart"/>
      <w:r>
        <w:t>Vuzix</w:t>
      </w:r>
      <w:proofErr w:type="spellEnd"/>
      <w:r>
        <w:t xml:space="preserve"> Smart Glass.</w:t>
      </w:r>
    </w:p>
    <w:p w14:paraId="55DD44E1" w14:textId="77777777" w:rsidR="00A1089D" w:rsidRDefault="00A1089D" w:rsidP="00A1089D">
      <w:pPr>
        <w:jc w:val="both"/>
      </w:pPr>
    </w:p>
    <w:p w14:paraId="24A83E9C" w14:textId="77777777" w:rsidR="00C01C35" w:rsidRDefault="00190DA6" w:rsidP="00A1089D">
      <w:pPr>
        <w:jc w:val="both"/>
        <w:rPr>
          <w:u w:val="single"/>
        </w:rPr>
      </w:pPr>
      <w:r>
        <w:rPr>
          <w:u w:val="single"/>
        </w:rPr>
        <w:t>#General</w:t>
      </w:r>
    </w:p>
    <w:p w14:paraId="6576BC76" w14:textId="77777777" w:rsidR="00C01C35" w:rsidRDefault="00190DA6" w:rsidP="00A1089D">
      <w:pPr>
        <w:jc w:val="both"/>
      </w:pPr>
      <w:r>
        <w:t>The most active channel in the group where team members can send messages regardless of topic as it isn’t necessary to stick to any specific topic.</w:t>
      </w:r>
    </w:p>
    <w:p w14:paraId="1728FA40" w14:textId="77777777" w:rsidR="00A1089D" w:rsidRDefault="00A1089D" w:rsidP="00A1089D">
      <w:pPr>
        <w:jc w:val="both"/>
      </w:pPr>
    </w:p>
    <w:p w14:paraId="1A1514A3" w14:textId="77777777" w:rsidR="00C01C35" w:rsidRDefault="00190DA6" w:rsidP="00A1089D">
      <w:pPr>
        <w:jc w:val="both"/>
        <w:rPr>
          <w:u w:val="single"/>
        </w:rPr>
      </w:pPr>
      <w:r>
        <w:rPr>
          <w:u w:val="single"/>
        </w:rPr>
        <w:t>#Meeting-Agenda</w:t>
      </w:r>
    </w:p>
    <w:p w14:paraId="35C56B36" w14:textId="77777777" w:rsidR="00C01C35" w:rsidRDefault="00190DA6" w:rsidP="00A1089D">
      <w:pPr>
        <w:jc w:val="both"/>
      </w:pPr>
      <w:r>
        <w:t>Meeting agenda documents are uploaded onto this channel so that everyone can easily view them.</w:t>
      </w:r>
    </w:p>
    <w:p w14:paraId="71AEC0B8" w14:textId="77777777" w:rsidR="00A1089D" w:rsidRDefault="00A1089D" w:rsidP="00A1089D">
      <w:pPr>
        <w:jc w:val="both"/>
      </w:pPr>
    </w:p>
    <w:p w14:paraId="58244555" w14:textId="77777777" w:rsidR="00C01C35" w:rsidRDefault="00190DA6" w:rsidP="00A1089D">
      <w:pPr>
        <w:jc w:val="both"/>
        <w:rPr>
          <w:u w:val="single"/>
        </w:rPr>
      </w:pPr>
      <w:r>
        <w:rPr>
          <w:u w:val="single"/>
        </w:rPr>
        <w:t>#Meeting-minutes</w:t>
      </w:r>
    </w:p>
    <w:p w14:paraId="0284BCB4" w14:textId="77777777" w:rsidR="00C01C35" w:rsidRDefault="00190DA6" w:rsidP="00A1089D">
      <w:pPr>
        <w:jc w:val="both"/>
      </w:pPr>
      <w:r>
        <w:t>Meeting minutes are uploaded onto this channel</w:t>
      </w:r>
      <w:r w:rsidR="00A1089D">
        <w:t>.</w:t>
      </w:r>
    </w:p>
    <w:p w14:paraId="3947EB4E" w14:textId="77777777" w:rsidR="00A1089D" w:rsidRDefault="00A1089D" w:rsidP="00A1089D">
      <w:pPr>
        <w:jc w:val="both"/>
      </w:pPr>
    </w:p>
    <w:p w14:paraId="171AE5BC" w14:textId="77777777" w:rsidR="00C01C35" w:rsidRDefault="00190DA6" w:rsidP="00A1089D">
      <w:pPr>
        <w:jc w:val="both"/>
        <w:rPr>
          <w:u w:val="single"/>
        </w:rPr>
      </w:pPr>
      <w:r>
        <w:rPr>
          <w:u w:val="single"/>
        </w:rPr>
        <w:t>#Polls</w:t>
      </w:r>
    </w:p>
    <w:p w14:paraId="7DEC11F8" w14:textId="77777777" w:rsidR="00C01C35" w:rsidRDefault="00190DA6" w:rsidP="00A1089D">
      <w:pPr>
        <w:jc w:val="both"/>
      </w:pPr>
      <w:r>
        <w:t>Polls are posted on this channel. This is a must-read channel since all members are required to participate in a poll before making a final decision.</w:t>
      </w:r>
    </w:p>
    <w:p w14:paraId="647A4B88" w14:textId="77777777" w:rsidR="00A1089D" w:rsidRDefault="00A1089D" w:rsidP="00A1089D">
      <w:pPr>
        <w:jc w:val="both"/>
      </w:pPr>
    </w:p>
    <w:p w14:paraId="42B084BC" w14:textId="77777777" w:rsidR="00C01C35" w:rsidRDefault="00190DA6" w:rsidP="00A1089D">
      <w:pPr>
        <w:pStyle w:val="Heading3"/>
        <w:ind w:left="0" w:firstLine="0"/>
      </w:pPr>
      <w:bookmarkStart w:id="76" w:name="_Toc514948927"/>
      <w:r>
        <w:t>9.1.3</w:t>
      </w:r>
      <w:r w:rsidR="00A1089D">
        <w:t>.</w:t>
      </w:r>
      <w:r>
        <w:t xml:space="preserve"> Issues tracking (Jira)</w:t>
      </w:r>
      <w:bookmarkEnd w:id="76"/>
    </w:p>
    <w:p w14:paraId="08E10275" w14:textId="77777777" w:rsidR="00A1089D" w:rsidRPr="00A1089D" w:rsidRDefault="00A1089D" w:rsidP="00A1089D">
      <w:pPr>
        <w:jc w:val="both"/>
      </w:pPr>
    </w:p>
    <w:p w14:paraId="3B27F408" w14:textId="77777777" w:rsidR="00C01C35" w:rsidRDefault="00190DA6" w:rsidP="00A1089D">
      <w:pPr>
        <w:jc w:val="both"/>
      </w:pPr>
      <w:r>
        <w:t xml:space="preserve">Jira is a tool which can be used for group management and issue tracking. Currently </w:t>
      </w:r>
      <w:r w:rsidR="00A1089D">
        <w:t>Jira</w:t>
      </w:r>
      <w:r>
        <w:t xml:space="preserve"> is being used to assign tasks to members of the team. The tasks being, sections of the project plan and quality assurance plan. Jira is a tool which can be used for group management and issue tracking. As shown </w:t>
      </w:r>
      <w:r w:rsidR="00A1089D">
        <w:t>below, issues</w:t>
      </w:r>
      <w:r>
        <w:t xml:space="preserve"> are assigned to each member, and categorized under their respective section and priority.</w:t>
      </w:r>
    </w:p>
    <w:p w14:paraId="06C9B339" w14:textId="77777777" w:rsidR="00A1089D" w:rsidRDefault="00A1089D"/>
    <w:p w14:paraId="02ED3CCB" w14:textId="77777777" w:rsidR="00A1089D" w:rsidRDefault="00A1089D"/>
    <w:p w14:paraId="6241FC3B" w14:textId="77777777" w:rsidR="00A1089D" w:rsidRDefault="00A1089D"/>
    <w:p w14:paraId="18763E07" w14:textId="77777777" w:rsidR="00A1089D" w:rsidRDefault="00A1089D"/>
    <w:p w14:paraId="0B364DD1" w14:textId="77777777" w:rsidR="00C01C35" w:rsidRDefault="00190DA6">
      <w:r>
        <w:rPr>
          <w:noProof/>
        </w:rPr>
        <w:lastRenderedPageBreak/>
        <w:drawing>
          <wp:inline distT="114300" distB="114300" distL="114300" distR="114300" wp14:anchorId="4F17BC71" wp14:editId="5CA50F0B">
            <wp:extent cx="6419850" cy="3905250"/>
            <wp:effectExtent l="0" t="0" r="0" b="0"/>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3"/>
                    <a:srcRect/>
                    <a:stretch>
                      <a:fillRect/>
                    </a:stretch>
                  </pic:blipFill>
                  <pic:spPr>
                    <a:xfrm>
                      <a:off x="0" y="0"/>
                      <a:ext cx="6420849" cy="3905858"/>
                    </a:xfrm>
                    <a:prstGeom prst="rect">
                      <a:avLst/>
                    </a:prstGeom>
                    <a:ln/>
                  </pic:spPr>
                </pic:pic>
              </a:graphicData>
            </a:graphic>
          </wp:inline>
        </w:drawing>
      </w:r>
    </w:p>
    <w:p w14:paraId="3D53F20A" w14:textId="77777777" w:rsidR="00C01C35" w:rsidRDefault="00C01C35">
      <w:pPr>
        <w:rPr>
          <w:sz w:val="20"/>
          <w:szCs w:val="20"/>
        </w:rPr>
      </w:pPr>
    </w:p>
    <w:p w14:paraId="58793C6D" w14:textId="77777777" w:rsidR="00A1089D" w:rsidRDefault="00A1089D">
      <w:pPr>
        <w:rPr>
          <w:sz w:val="20"/>
          <w:szCs w:val="20"/>
        </w:rPr>
      </w:pPr>
    </w:p>
    <w:p w14:paraId="3E1016C9" w14:textId="77777777" w:rsidR="00C01C35" w:rsidRDefault="00190DA6">
      <w:pPr>
        <w:ind w:left="100" w:right="7685"/>
        <w:jc w:val="both"/>
        <w:rPr>
          <w:rFonts w:ascii="Book Antiqua" w:eastAsia="Book Antiqua" w:hAnsi="Book Antiqua" w:cs="Book Antiqua"/>
          <w:b/>
          <w:sz w:val="24"/>
          <w:szCs w:val="24"/>
        </w:rPr>
      </w:pPr>
      <w:r>
        <w:rPr>
          <w:rFonts w:ascii="Book Antiqua" w:eastAsia="Book Antiqua" w:hAnsi="Book Antiqua" w:cs="Book Antiqua"/>
          <w:b/>
          <w:noProof/>
          <w:sz w:val="24"/>
          <w:szCs w:val="24"/>
        </w:rPr>
        <w:drawing>
          <wp:inline distT="114300" distB="114300" distL="114300" distR="114300" wp14:anchorId="433F0A96" wp14:editId="6486046A">
            <wp:extent cx="3552825" cy="3743325"/>
            <wp:effectExtent l="0" t="0" r="9525" b="9525"/>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4"/>
                    <a:srcRect/>
                    <a:stretch>
                      <a:fillRect/>
                    </a:stretch>
                  </pic:blipFill>
                  <pic:spPr>
                    <a:xfrm>
                      <a:off x="0" y="0"/>
                      <a:ext cx="3553749" cy="3744299"/>
                    </a:xfrm>
                    <a:prstGeom prst="rect">
                      <a:avLst/>
                    </a:prstGeom>
                    <a:ln/>
                  </pic:spPr>
                </pic:pic>
              </a:graphicData>
            </a:graphic>
          </wp:inline>
        </w:drawing>
      </w:r>
    </w:p>
    <w:p w14:paraId="0A46FA29" w14:textId="77777777" w:rsidR="00A1089D" w:rsidRDefault="00A1089D">
      <w:pPr>
        <w:ind w:left="100" w:right="7685"/>
        <w:jc w:val="both"/>
        <w:rPr>
          <w:rFonts w:ascii="Book Antiqua" w:eastAsia="Book Antiqua" w:hAnsi="Book Antiqua" w:cs="Book Antiqua"/>
          <w:b/>
          <w:sz w:val="24"/>
          <w:szCs w:val="24"/>
        </w:rPr>
      </w:pPr>
    </w:p>
    <w:p w14:paraId="5FF7A1E7" w14:textId="77777777" w:rsidR="00A1089D" w:rsidRDefault="00A1089D">
      <w:pPr>
        <w:ind w:left="100" w:right="7685"/>
        <w:jc w:val="both"/>
        <w:rPr>
          <w:rFonts w:ascii="Book Antiqua" w:eastAsia="Book Antiqua" w:hAnsi="Book Antiqua" w:cs="Book Antiqua"/>
          <w:b/>
          <w:sz w:val="24"/>
          <w:szCs w:val="24"/>
        </w:rPr>
      </w:pPr>
    </w:p>
    <w:p w14:paraId="3A0AFECC" w14:textId="77777777" w:rsidR="00A1089D" w:rsidRDefault="00A1089D">
      <w:pPr>
        <w:ind w:left="100" w:right="7685"/>
        <w:jc w:val="both"/>
        <w:rPr>
          <w:rFonts w:ascii="Book Antiqua" w:eastAsia="Book Antiqua" w:hAnsi="Book Antiqua" w:cs="Book Antiqua"/>
          <w:b/>
          <w:sz w:val="24"/>
          <w:szCs w:val="24"/>
        </w:rPr>
      </w:pPr>
    </w:p>
    <w:p w14:paraId="52DDB6D1" w14:textId="77777777" w:rsidR="00A1089D" w:rsidRDefault="00A1089D"/>
    <w:p w14:paraId="1EBB608C" w14:textId="77777777" w:rsidR="00C01C35" w:rsidRDefault="00190DA6" w:rsidP="00A1089D">
      <w:pPr>
        <w:jc w:val="both"/>
      </w:pPr>
      <w:r>
        <w:lastRenderedPageBreak/>
        <w:t>Jira was selected over other issue tracking tools like Trello because of its advanced features-</w:t>
      </w:r>
    </w:p>
    <w:p w14:paraId="15738E90" w14:textId="77777777" w:rsidR="00C01C35" w:rsidRDefault="00190DA6" w:rsidP="00A1089D">
      <w:pPr>
        <w:numPr>
          <w:ilvl w:val="0"/>
          <w:numId w:val="40"/>
        </w:numPr>
        <w:contextualSpacing/>
        <w:jc w:val="both"/>
      </w:pPr>
      <w:r>
        <w:t>Each task can have a sub task.</w:t>
      </w:r>
    </w:p>
    <w:p w14:paraId="0D30EA88" w14:textId="77777777" w:rsidR="00C01C35" w:rsidRDefault="00190DA6" w:rsidP="00A1089D">
      <w:pPr>
        <w:numPr>
          <w:ilvl w:val="0"/>
          <w:numId w:val="40"/>
        </w:numPr>
        <w:contextualSpacing/>
        <w:jc w:val="both"/>
      </w:pPr>
      <w:r>
        <w:t>Hours spent on each task can be logged with a description of what was done during that time.</w:t>
      </w:r>
    </w:p>
    <w:p w14:paraId="28A20A12" w14:textId="77777777" w:rsidR="00C01C35" w:rsidRDefault="00190DA6" w:rsidP="00A1089D">
      <w:pPr>
        <w:numPr>
          <w:ilvl w:val="0"/>
          <w:numId w:val="40"/>
        </w:numPr>
        <w:contextualSpacing/>
        <w:jc w:val="both"/>
      </w:pPr>
      <w:r>
        <w:t>Documents can be attached onto the task making it more convenient as everything is available in one place.</w:t>
      </w:r>
    </w:p>
    <w:p w14:paraId="6B6923E3" w14:textId="77777777" w:rsidR="00C01C35" w:rsidRDefault="00190DA6" w:rsidP="00A1089D">
      <w:pPr>
        <w:numPr>
          <w:ilvl w:val="0"/>
          <w:numId w:val="40"/>
        </w:numPr>
        <w:contextualSpacing/>
        <w:jc w:val="both"/>
      </w:pPr>
      <w:r>
        <w:t>Comments can be left after updating your documents informing the team about what was done and what is still left to work on.</w:t>
      </w:r>
    </w:p>
    <w:p w14:paraId="3B92A304" w14:textId="77777777" w:rsidR="00C01C35" w:rsidRDefault="00190DA6" w:rsidP="00A1089D">
      <w:pPr>
        <w:pStyle w:val="Heading3"/>
        <w:ind w:left="0" w:firstLine="0"/>
      </w:pPr>
      <w:bookmarkStart w:id="77" w:name="_Toc514948928"/>
      <w:r>
        <w:t>9.1.4</w:t>
      </w:r>
      <w:r w:rsidR="00A1089D">
        <w:t>.</w:t>
      </w:r>
      <w:r>
        <w:t xml:space="preserve"> GitHub</w:t>
      </w:r>
      <w:bookmarkEnd w:id="77"/>
    </w:p>
    <w:p w14:paraId="0384AB7F" w14:textId="77777777" w:rsidR="00A1089D" w:rsidRPr="00A1089D" w:rsidRDefault="00A1089D" w:rsidP="00A1089D">
      <w:pPr>
        <w:jc w:val="both"/>
      </w:pPr>
    </w:p>
    <w:p w14:paraId="13B3CEDA" w14:textId="77777777" w:rsidR="00C01C35" w:rsidRDefault="00190DA6" w:rsidP="00A1089D">
      <w:pPr>
        <w:jc w:val="both"/>
      </w:pPr>
      <w:r>
        <w:t>GitHub is a web hosting service that hosts projects that uses Git VCS. Unlike GitHub, Bit Bucket supports Mercurial VCS. However, we wouldn’t find that useful as we are using Git VCS, as most of us have more experience with it.</w:t>
      </w:r>
    </w:p>
    <w:p w14:paraId="74133F02" w14:textId="77777777" w:rsidR="00A1089D" w:rsidRDefault="00A1089D" w:rsidP="00A1089D">
      <w:pPr>
        <w:jc w:val="both"/>
      </w:pPr>
    </w:p>
    <w:p w14:paraId="21652A50" w14:textId="77777777" w:rsidR="00C01C35" w:rsidRDefault="00190DA6" w:rsidP="00A1089D">
      <w:pPr>
        <w:jc w:val="both"/>
      </w:pPr>
      <w:r>
        <w:t>GitHub has features such as:</w:t>
      </w:r>
    </w:p>
    <w:p w14:paraId="4114F8D5" w14:textId="77777777" w:rsidR="00C01C35" w:rsidRDefault="00190DA6" w:rsidP="00A1089D">
      <w:pPr>
        <w:numPr>
          <w:ilvl w:val="0"/>
          <w:numId w:val="35"/>
        </w:numPr>
        <w:contextualSpacing/>
        <w:jc w:val="both"/>
      </w:pPr>
      <w:r>
        <w:t xml:space="preserve">Support for </w:t>
      </w:r>
      <w:r w:rsidR="00A1089D">
        <w:t>over 100 programming languages</w:t>
      </w:r>
      <w:r>
        <w:t>.</w:t>
      </w:r>
    </w:p>
    <w:p w14:paraId="5C9ADEF1" w14:textId="77777777" w:rsidR="00C01C35" w:rsidRDefault="00190DA6" w:rsidP="00A1089D">
      <w:pPr>
        <w:numPr>
          <w:ilvl w:val="0"/>
          <w:numId w:val="35"/>
        </w:numPr>
        <w:contextualSpacing/>
        <w:jc w:val="both"/>
      </w:pPr>
      <w:r>
        <w:t>Data transmitted over SSL or SSH.</w:t>
      </w:r>
    </w:p>
    <w:p w14:paraId="3C679C0B" w14:textId="77777777" w:rsidR="00C01C35" w:rsidRDefault="00190DA6" w:rsidP="00A1089D">
      <w:pPr>
        <w:numPr>
          <w:ilvl w:val="0"/>
          <w:numId w:val="35"/>
        </w:numPr>
        <w:contextualSpacing/>
        <w:jc w:val="both"/>
      </w:pPr>
      <w:r>
        <w:t>API integration which allows easy integration of third party tools.</w:t>
      </w:r>
    </w:p>
    <w:p w14:paraId="6DDA1953" w14:textId="77777777" w:rsidR="00C01C35" w:rsidRDefault="00190DA6" w:rsidP="00A1089D">
      <w:pPr>
        <w:numPr>
          <w:ilvl w:val="0"/>
          <w:numId w:val="35"/>
        </w:numPr>
        <w:contextualSpacing/>
        <w:jc w:val="both"/>
      </w:pPr>
      <w:r>
        <w:t>Allows Branch comparison views.</w:t>
      </w:r>
    </w:p>
    <w:p w14:paraId="630A825B" w14:textId="77777777" w:rsidR="00C01C35" w:rsidRDefault="00C01C35" w:rsidP="00A1089D">
      <w:pPr>
        <w:pBdr>
          <w:top w:val="nil"/>
          <w:left w:val="nil"/>
          <w:bottom w:val="nil"/>
          <w:right w:val="nil"/>
          <w:between w:val="nil"/>
        </w:pBdr>
        <w:ind w:right="0" w:firstLine="0"/>
        <w:jc w:val="both"/>
        <w:sectPr w:rsidR="00C01C35">
          <w:type w:val="continuous"/>
          <w:pgSz w:w="11920" w:h="16840"/>
          <w:pgMar w:top="1300" w:right="1340" w:bottom="1580" w:left="1340" w:header="0" w:footer="1389" w:gutter="0"/>
          <w:cols w:space="720"/>
        </w:sectPr>
      </w:pPr>
    </w:p>
    <w:p w14:paraId="2537CAFB" w14:textId="77777777" w:rsidR="00C01C35" w:rsidRDefault="00190DA6" w:rsidP="00A1089D">
      <w:pPr>
        <w:pStyle w:val="Heading3"/>
        <w:tabs>
          <w:tab w:val="left" w:pos="920"/>
        </w:tabs>
        <w:ind w:left="0" w:firstLine="0"/>
      </w:pPr>
      <w:bookmarkStart w:id="78" w:name="_Toc514948929"/>
      <w:r>
        <w:t>9.1.4</w:t>
      </w:r>
      <w:r w:rsidR="00A1089D">
        <w:t>.</w:t>
      </w:r>
      <w:r>
        <w:t xml:space="preserve"> Skype</w:t>
      </w:r>
      <w:bookmarkEnd w:id="78"/>
    </w:p>
    <w:p w14:paraId="6872C491" w14:textId="77777777" w:rsidR="00C01C35" w:rsidRDefault="00C01C35" w:rsidP="00A1089D">
      <w:pPr>
        <w:spacing w:before="15"/>
        <w:jc w:val="both"/>
      </w:pPr>
    </w:p>
    <w:p w14:paraId="15EBD029" w14:textId="77777777" w:rsidR="00C01C35" w:rsidRDefault="00190DA6" w:rsidP="00A1089D">
      <w:pPr>
        <w:jc w:val="both"/>
      </w:pPr>
      <w:r>
        <w:t>Skype is being used whenever a group member is unable to attend a meeting, group members can still skype call and still give their input in the group meetings. Skype is selected over other tools since Skype is accessible and everyone is experienced with the tool.</w:t>
      </w:r>
    </w:p>
    <w:p w14:paraId="129D7470" w14:textId="77777777" w:rsidR="00C01C35" w:rsidRDefault="00190DA6" w:rsidP="00A1089D">
      <w:pPr>
        <w:pStyle w:val="Heading3"/>
        <w:ind w:left="0" w:firstLine="0"/>
      </w:pPr>
      <w:bookmarkStart w:id="79" w:name="_Toc514948930"/>
      <w:r>
        <w:t>9.1.5</w:t>
      </w:r>
      <w:r w:rsidR="00A1089D">
        <w:t>.</w:t>
      </w:r>
      <w:r>
        <w:t xml:space="preserve"> Qt</w:t>
      </w:r>
      <w:bookmarkEnd w:id="79"/>
    </w:p>
    <w:p w14:paraId="3D88A15D" w14:textId="77777777" w:rsidR="00A1089D" w:rsidRPr="00A1089D" w:rsidRDefault="00A1089D" w:rsidP="00A1089D">
      <w:pPr>
        <w:jc w:val="both"/>
      </w:pPr>
    </w:p>
    <w:p w14:paraId="3DA33ADC" w14:textId="77777777" w:rsidR="00C01C35" w:rsidRDefault="00190DA6" w:rsidP="00A1089D">
      <w:pPr>
        <w:jc w:val="both"/>
      </w:pPr>
      <w:r>
        <w:t>Qt is a cross platform framework, which provides binding for several programming languages. Applications are written in C++ and enhanced with extensions. This framework is popular due to its ease of use.</w:t>
      </w:r>
    </w:p>
    <w:p w14:paraId="3A15EE1A" w14:textId="77777777" w:rsidR="00C01C35" w:rsidRDefault="00190DA6" w:rsidP="00A1089D">
      <w:pPr>
        <w:jc w:val="both"/>
      </w:pPr>
      <w:r>
        <w:t>Differences between Android and Qt:</w:t>
      </w:r>
    </w:p>
    <w:p w14:paraId="765C2FA9" w14:textId="77777777" w:rsidR="00C01C35" w:rsidRDefault="00190DA6" w:rsidP="00A1089D">
      <w:pPr>
        <w:numPr>
          <w:ilvl w:val="0"/>
          <w:numId w:val="46"/>
        </w:numPr>
        <w:contextualSpacing/>
        <w:jc w:val="both"/>
      </w:pPr>
      <w:r>
        <w:t>Qt is a cross platform framework, which provides binding for several programming languages. Applications are written in C++ and enhanced with extensions. This framework is popular due to its ease of use.</w:t>
      </w:r>
    </w:p>
    <w:p w14:paraId="499D6CE4" w14:textId="77777777" w:rsidR="00C01C35" w:rsidRDefault="00190DA6" w:rsidP="00A1089D">
      <w:pPr>
        <w:numPr>
          <w:ilvl w:val="0"/>
          <w:numId w:val="46"/>
        </w:numPr>
        <w:contextualSpacing/>
        <w:jc w:val="both"/>
      </w:pPr>
      <w:r>
        <w:t xml:space="preserve">Android is based on java powered by Linux-based Android OS whereas Qt is a cross platform framework which is powered by operating systems such as Symbian and </w:t>
      </w:r>
      <w:proofErr w:type="spellStart"/>
      <w:r>
        <w:t>MeeGo</w:t>
      </w:r>
      <w:proofErr w:type="spellEnd"/>
      <w:r>
        <w:t>. This limits Android apps to the Android OS which is mainly for smartphones whereas Qt can work across both mobile and desktop platforms.</w:t>
      </w:r>
    </w:p>
    <w:p w14:paraId="37674277" w14:textId="77777777" w:rsidR="00C01C35" w:rsidRDefault="00C01C35"/>
    <w:p w14:paraId="0F6DAEB1" w14:textId="77777777" w:rsidR="00C01C35" w:rsidRDefault="00C01C35">
      <w:pPr>
        <w:rPr>
          <w:sz w:val="20"/>
          <w:szCs w:val="20"/>
        </w:rPr>
      </w:pPr>
    </w:p>
    <w:p w14:paraId="7DD37F82" w14:textId="77777777" w:rsidR="00A1089D" w:rsidRDefault="00A1089D">
      <w:pPr>
        <w:rPr>
          <w:sz w:val="20"/>
          <w:szCs w:val="20"/>
        </w:rPr>
      </w:pPr>
    </w:p>
    <w:p w14:paraId="35CF9BCF" w14:textId="77777777" w:rsidR="00A1089D" w:rsidRDefault="00A1089D">
      <w:pPr>
        <w:pStyle w:val="Heading2"/>
        <w:tabs>
          <w:tab w:val="left" w:pos="820"/>
        </w:tabs>
        <w:rPr>
          <w:rFonts w:ascii="Arial" w:eastAsia="Arial" w:hAnsi="Arial" w:cs="Arial"/>
          <w:sz w:val="26"/>
          <w:szCs w:val="26"/>
        </w:rPr>
      </w:pPr>
    </w:p>
    <w:p w14:paraId="78991828" w14:textId="77777777" w:rsidR="00C01C35" w:rsidRDefault="00190DA6" w:rsidP="00A1089D">
      <w:pPr>
        <w:pStyle w:val="Heading2"/>
        <w:tabs>
          <w:tab w:val="left" w:pos="820"/>
        </w:tabs>
        <w:ind w:left="0" w:firstLine="0"/>
      </w:pPr>
      <w:bookmarkStart w:id="80" w:name="_Toc514948931"/>
      <w:r>
        <w:t>9.2</w:t>
      </w:r>
      <w:r w:rsidR="00A1089D">
        <w:t>.</w:t>
      </w:r>
      <w:r>
        <w:t xml:space="preserve"> Design Methodology</w:t>
      </w:r>
      <w:bookmarkEnd w:id="80"/>
    </w:p>
    <w:p w14:paraId="2440AD12" w14:textId="77777777" w:rsidR="00C01C35" w:rsidRDefault="00190DA6">
      <w:pPr>
        <w:ind w:left="1613" w:right="-20"/>
        <w:rPr>
          <w:b/>
          <w:sz w:val="28"/>
          <w:szCs w:val="28"/>
        </w:rPr>
      </w:pPr>
      <w:r>
        <w:rPr>
          <w:b/>
          <w:sz w:val="28"/>
          <w:szCs w:val="28"/>
        </w:rPr>
        <w:t xml:space="preserve"> </w:t>
      </w:r>
    </w:p>
    <w:p w14:paraId="603C4CCD" w14:textId="77777777" w:rsidR="00C01C35" w:rsidRDefault="00190DA6" w:rsidP="00A1089D">
      <w:pPr>
        <w:jc w:val="both"/>
        <w:rPr>
          <w:sz w:val="24"/>
          <w:szCs w:val="24"/>
        </w:rPr>
      </w:pPr>
      <w:r>
        <w:t>Scrum Methodology is a flexible framework to guide teams since it has simple concepts which are easy to learn. It follows the agile principles which focuses on incremental delivery, team collaboration, continual planning and continual learning.</w:t>
      </w:r>
    </w:p>
    <w:p w14:paraId="045B3655" w14:textId="77777777" w:rsidR="00C01C35" w:rsidRDefault="00C01C35" w:rsidP="00A1089D">
      <w:pPr>
        <w:ind w:left="1613" w:right="-20"/>
        <w:jc w:val="both"/>
        <w:rPr>
          <w:rFonts w:ascii="Times New Roman" w:eastAsia="Times New Roman" w:hAnsi="Times New Roman" w:cs="Times New Roman"/>
          <w:i/>
          <w:sz w:val="20"/>
          <w:szCs w:val="20"/>
        </w:rPr>
      </w:pPr>
    </w:p>
    <w:p w14:paraId="3A4016E6" w14:textId="77777777" w:rsidR="00C01C35" w:rsidRDefault="00190DA6" w:rsidP="00A1089D">
      <w:pPr>
        <w:spacing w:before="14"/>
        <w:jc w:val="both"/>
        <w:rPr>
          <w:sz w:val="24"/>
          <w:szCs w:val="24"/>
        </w:rPr>
      </w:pPr>
      <w:r>
        <w:rPr>
          <w:noProof/>
          <w:sz w:val="24"/>
          <w:szCs w:val="24"/>
        </w:rPr>
        <w:drawing>
          <wp:inline distT="114300" distB="114300" distL="114300" distR="114300" wp14:anchorId="0464543E" wp14:editId="18007A0F">
            <wp:extent cx="6218856" cy="2105025"/>
            <wp:effectExtent l="0" t="0" r="0" b="0"/>
            <wp:docPr id="19"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5"/>
                    <a:srcRect/>
                    <a:stretch>
                      <a:fillRect/>
                    </a:stretch>
                  </pic:blipFill>
                  <pic:spPr>
                    <a:xfrm>
                      <a:off x="0" y="0"/>
                      <a:ext cx="6222643" cy="2106307"/>
                    </a:xfrm>
                    <a:prstGeom prst="rect">
                      <a:avLst/>
                    </a:prstGeom>
                    <a:ln/>
                  </pic:spPr>
                </pic:pic>
              </a:graphicData>
            </a:graphic>
          </wp:inline>
        </w:drawing>
      </w:r>
    </w:p>
    <w:p w14:paraId="47BB3BFD" w14:textId="77777777" w:rsidR="00C01C35" w:rsidRDefault="00C01C35" w:rsidP="00A1089D">
      <w:pPr>
        <w:ind w:left="2687" w:right="2667"/>
        <w:jc w:val="both"/>
        <w:rPr>
          <w:rFonts w:ascii="Book Antiqua" w:eastAsia="Book Antiqua" w:hAnsi="Book Antiqua" w:cs="Book Antiqua"/>
          <w:sz w:val="20"/>
          <w:szCs w:val="20"/>
        </w:rPr>
      </w:pPr>
    </w:p>
    <w:p w14:paraId="74F928DB" w14:textId="77777777" w:rsidR="00C01C35" w:rsidRDefault="00C01C35" w:rsidP="00A1089D">
      <w:pPr>
        <w:jc w:val="both"/>
      </w:pPr>
    </w:p>
    <w:p w14:paraId="15A1527F" w14:textId="77777777" w:rsidR="00C01C35" w:rsidRDefault="00190DA6" w:rsidP="00A1089D">
      <w:pPr>
        <w:pBdr>
          <w:top w:val="nil"/>
          <w:left w:val="nil"/>
          <w:bottom w:val="nil"/>
          <w:right w:val="nil"/>
          <w:between w:val="nil"/>
        </w:pBdr>
        <w:ind w:right="0" w:firstLine="0"/>
        <w:jc w:val="both"/>
      </w:pPr>
      <w:r>
        <w:t xml:space="preserve">The scrum process works in sprints. Each sprint is 2-4 weeks long. At the start of the sprint team members select tasks they would wish to do from the product backlog. In daily standups, during the sprint team members report their progress. At the end of each sprint an increment (product of a sprint) is demonstrated to the stakeholders in a sprint review. A sprint Retrospective also takes place allowing the team </w:t>
      </w:r>
      <w:r w:rsidR="00A1089D">
        <w:t>to discuss</w:t>
      </w:r>
      <w:r>
        <w:t xml:space="preserve"> what issues they faced during the sprint and how they would fix them.</w:t>
      </w:r>
    </w:p>
    <w:p w14:paraId="68E68C34" w14:textId="77777777" w:rsidR="00C01C35" w:rsidRDefault="00C01C35" w:rsidP="00A1089D">
      <w:pPr>
        <w:pBdr>
          <w:top w:val="nil"/>
          <w:left w:val="nil"/>
          <w:bottom w:val="nil"/>
          <w:right w:val="nil"/>
          <w:between w:val="nil"/>
        </w:pBdr>
        <w:ind w:right="0" w:firstLine="0"/>
        <w:jc w:val="both"/>
        <w:sectPr w:rsidR="00C01C35">
          <w:type w:val="continuous"/>
          <w:pgSz w:w="11920" w:h="16840"/>
          <w:pgMar w:top="1300" w:right="1340" w:bottom="1580" w:left="1340" w:header="0" w:footer="1389" w:gutter="0"/>
          <w:cols w:space="720"/>
        </w:sectPr>
      </w:pPr>
    </w:p>
    <w:p w14:paraId="6F9D9E53" w14:textId="77777777" w:rsidR="00C01C35" w:rsidRDefault="00C01C35">
      <w:pPr>
        <w:spacing w:before="1"/>
        <w:rPr>
          <w:sz w:val="18"/>
          <w:szCs w:val="18"/>
        </w:rPr>
      </w:pPr>
    </w:p>
    <w:p w14:paraId="0CCFC486" w14:textId="77777777" w:rsidR="00C01C35" w:rsidRDefault="00C01C35">
      <w:pPr>
        <w:rPr>
          <w:sz w:val="20"/>
          <w:szCs w:val="20"/>
        </w:rPr>
      </w:pPr>
    </w:p>
    <w:p w14:paraId="19B31196" w14:textId="77777777" w:rsidR="00C01C35" w:rsidRDefault="00C01C35">
      <w:pPr>
        <w:rPr>
          <w:sz w:val="20"/>
          <w:szCs w:val="20"/>
        </w:rPr>
      </w:pPr>
    </w:p>
    <w:p w14:paraId="05B67738" w14:textId="77777777" w:rsidR="00A1089D" w:rsidRDefault="00A1089D" w:rsidP="00A1089D">
      <w:pPr>
        <w:pStyle w:val="Heading1"/>
        <w:ind w:left="0" w:firstLine="0"/>
      </w:pPr>
    </w:p>
    <w:p w14:paraId="44085D03" w14:textId="77777777" w:rsidR="00A1089D" w:rsidRDefault="00A1089D" w:rsidP="00A1089D">
      <w:pPr>
        <w:pStyle w:val="Heading1"/>
        <w:ind w:left="0" w:firstLine="0"/>
      </w:pPr>
    </w:p>
    <w:p w14:paraId="0FE50260" w14:textId="77777777" w:rsidR="00A1089D" w:rsidRDefault="00A1089D" w:rsidP="00A1089D"/>
    <w:p w14:paraId="5F98DEE3" w14:textId="77777777" w:rsidR="00A1089D" w:rsidRDefault="00A1089D" w:rsidP="00A1089D"/>
    <w:p w14:paraId="06AB8548" w14:textId="77777777" w:rsidR="00A1089D" w:rsidRPr="00A1089D" w:rsidRDefault="00A1089D" w:rsidP="00A1089D"/>
    <w:p w14:paraId="7D24D453" w14:textId="77777777" w:rsidR="00A1089D" w:rsidRDefault="00A1089D" w:rsidP="00A1089D">
      <w:pPr>
        <w:pStyle w:val="Heading1"/>
        <w:ind w:left="0" w:firstLine="0"/>
      </w:pPr>
    </w:p>
    <w:p w14:paraId="08F264B3" w14:textId="77777777" w:rsidR="00C01C35" w:rsidRDefault="00190DA6" w:rsidP="00A1089D">
      <w:pPr>
        <w:pStyle w:val="Heading1"/>
        <w:ind w:left="0" w:firstLine="0"/>
      </w:pPr>
      <w:bookmarkStart w:id="81" w:name="_Toc514948932"/>
      <w:r>
        <w:t>10</w:t>
      </w:r>
      <w:r w:rsidR="00A1089D">
        <w:t>.</w:t>
      </w:r>
      <w:r>
        <w:t xml:space="preserve"> Records collection, maintenance and retention</w:t>
      </w:r>
      <w:bookmarkEnd w:id="81"/>
    </w:p>
    <w:p w14:paraId="560DD3E9" w14:textId="77777777" w:rsidR="00C01C35" w:rsidRDefault="00C01C35">
      <w:pPr>
        <w:spacing w:before="13"/>
      </w:pPr>
    </w:p>
    <w:p w14:paraId="6B8763EA" w14:textId="77777777" w:rsidR="00C01C35" w:rsidRDefault="00190DA6">
      <w:r>
        <w:t>Minutes, Agendas and Notes from meetings are added to project team’s Git Repository</w:t>
      </w:r>
      <w:r w:rsidR="00A1089D">
        <w:t xml:space="preserve"> as well as google drive</w:t>
      </w:r>
      <w:r>
        <w:t>. Minutes and Notes will be added following approval by meeting participants.</w:t>
      </w:r>
    </w:p>
    <w:p w14:paraId="4410F2C8" w14:textId="77777777" w:rsidR="00C01C35" w:rsidRDefault="00C01C35"/>
    <w:p w14:paraId="593EB65A" w14:textId="77777777" w:rsidR="00C01C35" w:rsidRDefault="00190DA6">
      <w:r>
        <w:t>All documentation will be retained in repository for the duration of the project.</w:t>
      </w:r>
    </w:p>
    <w:p w14:paraId="55E6706A" w14:textId="77777777" w:rsidR="00C01C35" w:rsidRDefault="00C01C35"/>
    <w:p w14:paraId="0473648F" w14:textId="77777777" w:rsidR="00C01C35" w:rsidRDefault="00190DA6">
      <w:pPr>
        <w:sectPr w:rsidR="00C01C35">
          <w:type w:val="continuous"/>
          <w:pgSz w:w="11920" w:h="16840"/>
          <w:pgMar w:top="1300" w:right="1340" w:bottom="1580" w:left="1340" w:header="0" w:footer="1389" w:gutter="0"/>
          <w:cols w:space="720"/>
        </w:sectPr>
      </w:pPr>
      <w:r>
        <w:br w:type="page"/>
      </w:r>
    </w:p>
    <w:p w14:paraId="59E57174" w14:textId="77777777" w:rsidR="00C01C35" w:rsidRDefault="00190DA6" w:rsidP="00FA04AD">
      <w:pPr>
        <w:pStyle w:val="Heading1"/>
        <w:ind w:left="0" w:right="4635" w:firstLine="0"/>
      </w:pPr>
      <w:bookmarkStart w:id="82" w:name="_Toc514948933"/>
      <w:r>
        <w:lastRenderedPageBreak/>
        <w:t>11</w:t>
      </w:r>
      <w:r w:rsidR="00FA04AD">
        <w:t>.</w:t>
      </w:r>
      <w:r>
        <w:t xml:space="preserve"> Risk Management</w:t>
      </w:r>
      <w:bookmarkEnd w:id="82"/>
    </w:p>
    <w:p w14:paraId="523E4F1F" w14:textId="77777777" w:rsidR="00FA04AD" w:rsidRPr="00FA04AD" w:rsidRDefault="00190DA6" w:rsidP="00FA04AD">
      <w:pPr>
        <w:pStyle w:val="Heading2"/>
        <w:ind w:left="0" w:right="60" w:firstLine="0"/>
      </w:pPr>
      <w:bookmarkStart w:id="83" w:name="_Toc514948934"/>
      <w:r>
        <w:t>11.1</w:t>
      </w:r>
      <w:r w:rsidR="00FA04AD">
        <w:t>.</w:t>
      </w:r>
      <w:r>
        <w:t xml:space="preserve"> Purpose</w:t>
      </w:r>
      <w:bookmarkEnd w:id="83"/>
    </w:p>
    <w:p w14:paraId="3B6E4C40" w14:textId="77777777" w:rsidR="00C01C35" w:rsidRDefault="00190DA6" w:rsidP="00FA04AD">
      <w:pPr>
        <w:jc w:val="both"/>
      </w:pPr>
      <w:r>
        <w:t>Risk management is undertaken to facilitate the creation of a product that is high quality, on time and delivers the scope specified by the client.</w:t>
      </w:r>
    </w:p>
    <w:p w14:paraId="117013FC" w14:textId="77777777" w:rsidR="00C01C35" w:rsidRPr="00FA04AD" w:rsidRDefault="00190DA6" w:rsidP="00FA04AD">
      <w:pPr>
        <w:pStyle w:val="Heading2"/>
        <w:ind w:left="0" w:firstLine="0"/>
        <w:jc w:val="both"/>
      </w:pPr>
      <w:bookmarkStart w:id="84" w:name="_Toc514948935"/>
      <w:r>
        <w:t>11.2</w:t>
      </w:r>
      <w:r w:rsidR="00FA04AD">
        <w:t>.</w:t>
      </w:r>
      <w:r>
        <w:t xml:space="preserve"> Categorization</w:t>
      </w:r>
      <w:bookmarkEnd w:id="84"/>
    </w:p>
    <w:p w14:paraId="13BB7122" w14:textId="77777777" w:rsidR="00C01C35" w:rsidRDefault="00190DA6" w:rsidP="00FA04AD">
      <w:pPr>
        <w:jc w:val="both"/>
      </w:pPr>
      <w:r>
        <w:t>For this project three major categories of risks have been identified:</w:t>
      </w:r>
    </w:p>
    <w:p w14:paraId="18EFDCE0" w14:textId="77777777" w:rsidR="00C01C35" w:rsidRDefault="00C01C35" w:rsidP="00FA04AD">
      <w:pPr>
        <w:jc w:val="both"/>
      </w:pPr>
    </w:p>
    <w:p w14:paraId="44F947B4" w14:textId="77777777" w:rsidR="00C01C35" w:rsidRDefault="00190DA6" w:rsidP="00FA04AD">
      <w:pPr>
        <w:numPr>
          <w:ilvl w:val="0"/>
          <w:numId w:val="7"/>
        </w:numPr>
        <w:contextualSpacing/>
        <w:jc w:val="both"/>
      </w:pPr>
      <w:r>
        <w:t>Risks with respect to the work to be done.</w:t>
      </w:r>
    </w:p>
    <w:p w14:paraId="2A40A56D" w14:textId="77777777" w:rsidR="00C01C35" w:rsidRDefault="00190DA6" w:rsidP="00FA04AD">
      <w:pPr>
        <w:numPr>
          <w:ilvl w:val="0"/>
          <w:numId w:val="7"/>
        </w:numPr>
        <w:contextualSpacing/>
        <w:jc w:val="both"/>
      </w:pPr>
      <w:r>
        <w:t>Risks with respect to the management.</w:t>
      </w:r>
    </w:p>
    <w:p w14:paraId="0D1702B2" w14:textId="77777777" w:rsidR="00C01C35" w:rsidRDefault="00190DA6" w:rsidP="00FA04AD">
      <w:pPr>
        <w:numPr>
          <w:ilvl w:val="0"/>
          <w:numId w:val="7"/>
        </w:numPr>
        <w:contextualSpacing/>
        <w:jc w:val="both"/>
      </w:pPr>
      <w:r>
        <w:t>Risks with respect to the client.</w:t>
      </w:r>
    </w:p>
    <w:p w14:paraId="46CF0DB4" w14:textId="77777777" w:rsidR="00C01C35" w:rsidRDefault="00C01C35" w:rsidP="00FA04AD">
      <w:pPr>
        <w:jc w:val="both"/>
      </w:pPr>
    </w:p>
    <w:p w14:paraId="104D7E39" w14:textId="77777777" w:rsidR="00C01C35" w:rsidRDefault="00190DA6" w:rsidP="00FA04AD">
      <w:pPr>
        <w:jc w:val="both"/>
      </w:pPr>
      <w:r>
        <w:t>In the following sections each of these categories have their major risks identified.  For each risk, a description, a probability to occur, its impact and the preventative/(reductive) action associated are given.</w:t>
      </w:r>
    </w:p>
    <w:p w14:paraId="07EFFD4B" w14:textId="77777777" w:rsidR="00C01C35" w:rsidRDefault="00C01C35" w:rsidP="00FA04AD">
      <w:pPr>
        <w:jc w:val="both"/>
      </w:pPr>
    </w:p>
    <w:p w14:paraId="1CD4DCA6" w14:textId="77777777" w:rsidR="00C01C35" w:rsidRDefault="00190DA6" w:rsidP="00FA04AD">
      <w:pPr>
        <w:jc w:val="both"/>
      </w:pPr>
      <w:bookmarkStart w:id="85" w:name="_gjdgxs" w:colFirst="0" w:colLast="0"/>
      <w:bookmarkEnd w:id="85"/>
      <w:r>
        <w:t>Both the probability of a risk occurring and the impact of a risk if it does occur have been quantified as being low, moderate or high. Actions have been categorized as preventative and reductive; preventative actions aim to reduce the likelihood of risks occurring and reductive actions reduce the impact of risks if they do occur.</w:t>
      </w:r>
    </w:p>
    <w:p w14:paraId="2D217AD6" w14:textId="77777777" w:rsidR="00C01C35" w:rsidRDefault="00190DA6" w:rsidP="00FA04AD">
      <w:pPr>
        <w:pStyle w:val="Heading3"/>
        <w:ind w:left="0" w:firstLine="0"/>
      </w:pPr>
      <w:bookmarkStart w:id="86" w:name="_Toc514948936"/>
      <w:r>
        <w:t>11.2.1) Risks with respect to the work to be done</w:t>
      </w:r>
      <w:bookmarkEnd w:id="86"/>
    </w:p>
    <w:p w14:paraId="787235DC" w14:textId="77777777" w:rsidR="00C01C35" w:rsidRDefault="00C01C35">
      <w:pPr>
        <w:spacing w:before="18"/>
        <w:rPr>
          <w:sz w:val="24"/>
          <w:szCs w:val="24"/>
        </w:rPr>
      </w:pPr>
    </w:p>
    <w:p w14:paraId="50893C1F" w14:textId="77777777" w:rsidR="00C01C35" w:rsidRDefault="00190DA6">
      <w:pPr>
        <w:numPr>
          <w:ilvl w:val="0"/>
          <w:numId w:val="1"/>
        </w:numPr>
        <w:contextualSpacing/>
      </w:pPr>
      <w:r>
        <w:t>Corruption of repository</w:t>
      </w:r>
    </w:p>
    <w:p w14:paraId="3BD44D33" w14:textId="77777777" w:rsidR="00C01C35" w:rsidRDefault="00190DA6">
      <w:pPr>
        <w:numPr>
          <w:ilvl w:val="1"/>
          <w:numId w:val="1"/>
        </w:numPr>
        <w:contextualSpacing/>
      </w:pPr>
      <w:r>
        <w:t>Probability: Low.</w:t>
      </w:r>
    </w:p>
    <w:p w14:paraId="5AA2727F" w14:textId="77777777" w:rsidR="00C01C35" w:rsidRDefault="00190DA6">
      <w:pPr>
        <w:numPr>
          <w:ilvl w:val="1"/>
          <w:numId w:val="1"/>
        </w:numPr>
        <w:contextualSpacing/>
      </w:pPr>
      <w:r>
        <w:t>Impact: High resulting in loss of work.</w:t>
      </w:r>
    </w:p>
    <w:p w14:paraId="250F4B3A" w14:textId="77777777" w:rsidR="00C01C35" w:rsidRDefault="00190DA6">
      <w:pPr>
        <w:numPr>
          <w:ilvl w:val="1"/>
          <w:numId w:val="1"/>
        </w:numPr>
        <w:contextualSpacing/>
      </w:pPr>
      <w:r>
        <w:t>Reductive Action: Weekly backups plus local checkouts reduce impact significantly.</w:t>
      </w:r>
    </w:p>
    <w:p w14:paraId="56C5C8C9" w14:textId="77777777" w:rsidR="00FA04AD" w:rsidRDefault="00FA04AD" w:rsidP="00FA04AD">
      <w:pPr>
        <w:ind w:left="1440" w:firstLine="0"/>
        <w:contextualSpacing/>
      </w:pPr>
    </w:p>
    <w:p w14:paraId="7CB4A341" w14:textId="77777777" w:rsidR="00C01C35" w:rsidRDefault="00190DA6">
      <w:pPr>
        <w:numPr>
          <w:ilvl w:val="0"/>
          <w:numId w:val="1"/>
        </w:numPr>
        <w:contextualSpacing/>
      </w:pPr>
      <w:r>
        <w:t>Design Errors</w:t>
      </w:r>
    </w:p>
    <w:p w14:paraId="38E7E575" w14:textId="77777777" w:rsidR="00C01C35" w:rsidRDefault="00190DA6">
      <w:pPr>
        <w:numPr>
          <w:ilvl w:val="1"/>
          <w:numId w:val="1"/>
        </w:numPr>
        <w:contextualSpacing/>
      </w:pPr>
      <w:r>
        <w:t>Probability: High.</w:t>
      </w:r>
    </w:p>
    <w:p w14:paraId="335A8243" w14:textId="77777777" w:rsidR="00C01C35" w:rsidRDefault="00190DA6">
      <w:pPr>
        <w:numPr>
          <w:ilvl w:val="1"/>
          <w:numId w:val="1"/>
        </w:numPr>
        <w:contextualSpacing/>
        <w:sectPr w:rsidR="00C01C35">
          <w:type w:val="continuous"/>
          <w:pgSz w:w="11920" w:h="16840"/>
          <w:pgMar w:top="1300" w:right="1340" w:bottom="1580" w:left="1340" w:header="0" w:footer="1389" w:gutter="0"/>
          <w:cols w:space="720"/>
        </w:sectPr>
      </w:pPr>
      <w:r>
        <w:t xml:space="preserve">Impact: High, design errors </w:t>
      </w:r>
      <w:r w:rsidR="00FA04AD">
        <w:t>would potentially</w:t>
      </w:r>
      <w:r>
        <w:t xml:space="preserve"> increase production time and/or produce a deliverable not valid to client requirements.</w:t>
      </w:r>
    </w:p>
    <w:p w14:paraId="32440621" w14:textId="77777777" w:rsidR="00C01C35" w:rsidRDefault="00190DA6">
      <w:pPr>
        <w:numPr>
          <w:ilvl w:val="1"/>
          <w:numId w:val="1"/>
        </w:numPr>
        <w:contextualSpacing/>
      </w:pPr>
      <w:r>
        <w:t>Preventative Action: Rigorous design methodology prior to development.</w:t>
      </w:r>
    </w:p>
    <w:p w14:paraId="76ABE5E5" w14:textId="77777777" w:rsidR="00FA04AD" w:rsidRDefault="00FA04AD" w:rsidP="00FA04AD">
      <w:pPr>
        <w:ind w:left="1440" w:firstLine="0"/>
        <w:contextualSpacing/>
      </w:pPr>
    </w:p>
    <w:p w14:paraId="3B9F6E17" w14:textId="77777777" w:rsidR="00C01C35" w:rsidRDefault="00190DA6">
      <w:pPr>
        <w:numPr>
          <w:ilvl w:val="0"/>
          <w:numId w:val="1"/>
        </w:numPr>
        <w:contextualSpacing/>
      </w:pPr>
      <w:r>
        <w:t>Time Shortage</w:t>
      </w:r>
    </w:p>
    <w:p w14:paraId="6E4F3168" w14:textId="77777777" w:rsidR="00C01C35" w:rsidRDefault="00190DA6">
      <w:pPr>
        <w:numPr>
          <w:ilvl w:val="1"/>
          <w:numId w:val="1"/>
        </w:numPr>
        <w:contextualSpacing/>
      </w:pPr>
      <w:r>
        <w:t>Probability: High.</w:t>
      </w:r>
    </w:p>
    <w:p w14:paraId="6F2766CD" w14:textId="77777777" w:rsidR="00C01C35" w:rsidRDefault="00190DA6">
      <w:pPr>
        <w:numPr>
          <w:ilvl w:val="1"/>
          <w:numId w:val="1"/>
        </w:numPr>
        <w:contextualSpacing/>
      </w:pPr>
      <w:r>
        <w:t>Impact: High, resulting in a loss of product quality, loss of functionality or delivered past deadline.</w:t>
      </w:r>
    </w:p>
    <w:p w14:paraId="559FC8C6" w14:textId="77777777" w:rsidR="00C01C35" w:rsidRDefault="00190DA6">
      <w:pPr>
        <w:numPr>
          <w:ilvl w:val="1"/>
          <w:numId w:val="1"/>
        </w:numPr>
        <w:contextualSpacing/>
      </w:pPr>
      <w:r>
        <w:t>Preventative Action: Rigorous design methodology prior to development including work distribution and conservative timelines.</w:t>
      </w:r>
    </w:p>
    <w:p w14:paraId="6DE628F9" w14:textId="77777777" w:rsidR="00FA04AD" w:rsidRDefault="00FA04AD" w:rsidP="00FA04AD">
      <w:pPr>
        <w:ind w:left="1440" w:firstLine="0"/>
        <w:contextualSpacing/>
      </w:pPr>
    </w:p>
    <w:p w14:paraId="31BEB884" w14:textId="77777777" w:rsidR="00C01C35" w:rsidRDefault="00190DA6">
      <w:pPr>
        <w:numPr>
          <w:ilvl w:val="0"/>
          <w:numId w:val="1"/>
        </w:numPr>
        <w:contextualSpacing/>
      </w:pPr>
      <w:r>
        <w:lastRenderedPageBreak/>
        <w:t>Illness or absence of team members</w:t>
      </w:r>
    </w:p>
    <w:p w14:paraId="7CB974B2" w14:textId="77777777" w:rsidR="00C01C35" w:rsidRDefault="00190DA6">
      <w:pPr>
        <w:numPr>
          <w:ilvl w:val="1"/>
          <w:numId w:val="1"/>
        </w:numPr>
        <w:contextualSpacing/>
      </w:pPr>
      <w:r>
        <w:t>Probability: High.</w:t>
      </w:r>
    </w:p>
    <w:p w14:paraId="71BEBB36" w14:textId="77777777" w:rsidR="00C01C35" w:rsidRDefault="00190DA6">
      <w:pPr>
        <w:numPr>
          <w:ilvl w:val="1"/>
          <w:numId w:val="1"/>
        </w:numPr>
        <w:contextualSpacing/>
      </w:pPr>
      <w:r>
        <w:t xml:space="preserve">Impact: Variable impact </w:t>
      </w:r>
      <w:r w:rsidR="00FA04AD">
        <w:t>dependent</w:t>
      </w:r>
      <w:r>
        <w:t xml:space="preserve"> on time in schedule.</w:t>
      </w:r>
    </w:p>
    <w:p w14:paraId="3D20EBD9" w14:textId="77777777" w:rsidR="00C01C35" w:rsidRDefault="00190DA6">
      <w:pPr>
        <w:numPr>
          <w:ilvl w:val="1"/>
          <w:numId w:val="1"/>
        </w:numPr>
        <w:contextualSpacing/>
      </w:pPr>
      <w:r>
        <w:t>Reductive Action: Shared understanding of work allows load to be distributed.</w:t>
      </w:r>
    </w:p>
    <w:p w14:paraId="3304A698" w14:textId="77777777" w:rsidR="00C01C35" w:rsidRDefault="00190DA6">
      <w:pPr>
        <w:numPr>
          <w:ilvl w:val="0"/>
          <w:numId w:val="1"/>
        </w:numPr>
        <w:contextualSpacing/>
      </w:pPr>
      <w:r>
        <w:t xml:space="preserve">Software </w:t>
      </w:r>
      <w:r w:rsidR="00FA04AD">
        <w:t>non-deployable</w:t>
      </w:r>
    </w:p>
    <w:p w14:paraId="5477E8FD" w14:textId="77777777" w:rsidR="00C01C35" w:rsidRDefault="00190DA6">
      <w:pPr>
        <w:numPr>
          <w:ilvl w:val="1"/>
          <w:numId w:val="1"/>
        </w:numPr>
        <w:contextualSpacing/>
      </w:pPr>
      <w:r>
        <w:t>Probability: Moderate.</w:t>
      </w:r>
    </w:p>
    <w:p w14:paraId="17320E99" w14:textId="77777777" w:rsidR="00C01C35" w:rsidRDefault="00190DA6">
      <w:pPr>
        <w:numPr>
          <w:ilvl w:val="1"/>
          <w:numId w:val="1"/>
        </w:numPr>
        <w:contextualSpacing/>
      </w:pPr>
      <w:r>
        <w:t>Impact: High, will be unable to provide client with the SGBRG.</w:t>
      </w:r>
    </w:p>
    <w:p w14:paraId="7666D181" w14:textId="77777777" w:rsidR="00C01C35" w:rsidRDefault="00190DA6">
      <w:pPr>
        <w:numPr>
          <w:ilvl w:val="1"/>
          <w:numId w:val="1"/>
        </w:numPr>
        <w:contextualSpacing/>
      </w:pPr>
      <w:r>
        <w:t>Preventative Action: Regular contact with client with minor releases to ensure that they can be deployed on the system.</w:t>
      </w:r>
    </w:p>
    <w:p w14:paraId="61803E78" w14:textId="77777777" w:rsidR="00C01C35" w:rsidRDefault="00190DA6" w:rsidP="00FA04AD">
      <w:pPr>
        <w:pStyle w:val="Heading3"/>
        <w:tabs>
          <w:tab w:val="left" w:pos="1000"/>
        </w:tabs>
        <w:ind w:left="0" w:firstLine="0"/>
      </w:pPr>
      <w:bookmarkStart w:id="87" w:name="_Toc514948937"/>
      <w:r>
        <w:t>11.2.2</w:t>
      </w:r>
      <w:r w:rsidR="00FA04AD">
        <w:t>.</w:t>
      </w:r>
      <w:r>
        <w:t xml:space="preserve"> Risks with respect to the management</w:t>
      </w:r>
      <w:bookmarkEnd w:id="87"/>
    </w:p>
    <w:p w14:paraId="0FE95E22" w14:textId="77777777" w:rsidR="00C01C35" w:rsidRDefault="00C01C35">
      <w:pPr>
        <w:spacing w:before="18"/>
        <w:rPr>
          <w:sz w:val="24"/>
          <w:szCs w:val="24"/>
        </w:rPr>
      </w:pPr>
    </w:p>
    <w:p w14:paraId="06CCFE58" w14:textId="77777777" w:rsidR="00C01C35" w:rsidRDefault="00190DA6">
      <w:pPr>
        <w:numPr>
          <w:ilvl w:val="0"/>
          <w:numId w:val="33"/>
        </w:numPr>
        <w:contextualSpacing/>
      </w:pPr>
      <w:r>
        <w:t>Illness or sudden absence of team leader</w:t>
      </w:r>
    </w:p>
    <w:p w14:paraId="01462E18" w14:textId="77777777" w:rsidR="00C01C35" w:rsidRDefault="00190DA6">
      <w:pPr>
        <w:numPr>
          <w:ilvl w:val="1"/>
          <w:numId w:val="33"/>
        </w:numPr>
        <w:contextualSpacing/>
      </w:pPr>
      <w:r>
        <w:t>Probability: Moderate.</w:t>
      </w:r>
    </w:p>
    <w:p w14:paraId="7C630410" w14:textId="77777777" w:rsidR="00C01C35" w:rsidRDefault="00190DA6">
      <w:pPr>
        <w:numPr>
          <w:ilvl w:val="1"/>
          <w:numId w:val="33"/>
        </w:numPr>
        <w:contextualSpacing/>
      </w:pPr>
      <w:r>
        <w:t>Impact: Variable impact dependent on time in schedule.</w:t>
      </w:r>
    </w:p>
    <w:p w14:paraId="7D9FE69A" w14:textId="77777777" w:rsidR="00C01C35" w:rsidRDefault="00190DA6">
      <w:pPr>
        <w:numPr>
          <w:ilvl w:val="1"/>
          <w:numId w:val="33"/>
        </w:numPr>
        <w:contextualSpacing/>
      </w:pPr>
      <w:r>
        <w:t xml:space="preserve">Reductive Action: Emergency meeting to be </w:t>
      </w:r>
      <w:proofErr w:type="spellStart"/>
      <w:r>
        <w:t>organised</w:t>
      </w:r>
      <w:proofErr w:type="spellEnd"/>
      <w:r>
        <w:t xml:space="preserve"> by Team Leader to elect temporary team leader.</w:t>
      </w:r>
    </w:p>
    <w:p w14:paraId="7A5E9302" w14:textId="77777777" w:rsidR="00C01C35" w:rsidRDefault="00190DA6">
      <w:pPr>
        <w:numPr>
          <w:ilvl w:val="0"/>
          <w:numId w:val="33"/>
        </w:numPr>
        <w:contextualSpacing/>
      </w:pPr>
      <w:r>
        <w:t>SQAP not suitable for our purposes</w:t>
      </w:r>
    </w:p>
    <w:p w14:paraId="193AB7AE" w14:textId="77777777" w:rsidR="00C01C35" w:rsidRDefault="00190DA6">
      <w:pPr>
        <w:numPr>
          <w:ilvl w:val="1"/>
          <w:numId w:val="33"/>
        </w:numPr>
        <w:contextualSpacing/>
      </w:pPr>
      <w:r>
        <w:t>Probability: Low.</w:t>
      </w:r>
    </w:p>
    <w:p w14:paraId="7CA53CBD" w14:textId="77777777" w:rsidR="00C01C35" w:rsidRDefault="00190DA6">
      <w:pPr>
        <w:numPr>
          <w:ilvl w:val="1"/>
          <w:numId w:val="33"/>
        </w:numPr>
        <w:contextualSpacing/>
      </w:pPr>
      <w:r>
        <w:t>Impact: High, failure to follow SQAP would reduce product quality.</w:t>
      </w:r>
    </w:p>
    <w:p w14:paraId="6A181725" w14:textId="77777777" w:rsidR="00C01C35" w:rsidRDefault="00190DA6">
      <w:pPr>
        <w:numPr>
          <w:ilvl w:val="1"/>
          <w:numId w:val="33"/>
        </w:numPr>
        <w:contextualSpacing/>
      </w:pPr>
      <w:r>
        <w:t>Preventative Action: SQAP to be produced with full team input and cleared with team supervisor.</w:t>
      </w:r>
    </w:p>
    <w:p w14:paraId="393CC347" w14:textId="77777777" w:rsidR="00C01C35" w:rsidRDefault="00190DA6">
      <w:pPr>
        <w:numPr>
          <w:ilvl w:val="0"/>
          <w:numId w:val="33"/>
        </w:numPr>
        <w:contextualSpacing/>
      </w:pPr>
      <w:r>
        <w:t>Team member leaves the team</w:t>
      </w:r>
    </w:p>
    <w:p w14:paraId="6B1C56A7" w14:textId="77777777" w:rsidR="00C01C35" w:rsidRDefault="00190DA6">
      <w:pPr>
        <w:numPr>
          <w:ilvl w:val="1"/>
          <w:numId w:val="33"/>
        </w:numPr>
        <w:contextualSpacing/>
      </w:pPr>
      <w:r>
        <w:t>Probability: Low.</w:t>
      </w:r>
    </w:p>
    <w:p w14:paraId="39353908" w14:textId="77777777" w:rsidR="00C01C35" w:rsidRDefault="00190DA6">
      <w:pPr>
        <w:numPr>
          <w:ilvl w:val="1"/>
          <w:numId w:val="33"/>
        </w:numPr>
        <w:contextualSpacing/>
      </w:pPr>
      <w:r>
        <w:t>Impact: High, as their roles and responsibilities are no longer being fulfilled, and the amount of manhours the team can provide in a given time is diminished.</w:t>
      </w:r>
    </w:p>
    <w:p w14:paraId="49D9C531" w14:textId="77777777" w:rsidR="00C01C35" w:rsidRDefault="00190DA6">
      <w:pPr>
        <w:numPr>
          <w:ilvl w:val="1"/>
          <w:numId w:val="33"/>
        </w:numPr>
        <w:contextualSpacing/>
      </w:pPr>
      <w:r>
        <w:t>Preventative Action: None. However, roles and responsibilities will need to be redistributed to the remaining team members.</w:t>
      </w:r>
    </w:p>
    <w:p w14:paraId="426EC81C" w14:textId="77777777" w:rsidR="00C01C35" w:rsidRDefault="00C01C35"/>
    <w:p w14:paraId="2EFFB5CF" w14:textId="77777777" w:rsidR="00C01C35" w:rsidRDefault="00190DA6">
      <w:pPr>
        <w:pBdr>
          <w:top w:val="nil"/>
          <w:left w:val="nil"/>
          <w:bottom w:val="nil"/>
          <w:right w:val="nil"/>
          <w:between w:val="nil"/>
        </w:pBdr>
        <w:ind w:right="0" w:firstLine="0"/>
        <w:sectPr w:rsidR="00C01C35">
          <w:type w:val="continuous"/>
          <w:pgSz w:w="11920" w:h="16840"/>
          <w:pgMar w:top="1300" w:right="1340" w:bottom="1580" w:left="1340" w:header="0" w:footer="1389" w:gutter="0"/>
          <w:cols w:space="720"/>
        </w:sectPr>
      </w:pPr>
      <w:r>
        <w:br w:type="page"/>
      </w:r>
    </w:p>
    <w:p w14:paraId="22EEA5A9" w14:textId="77777777" w:rsidR="00C01C35" w:rsidRDefault="00190DA6" w:rsidP="00FA04AD">
      <w:pPr>
        <w:pStyle w:val="Heading3"/>
        <w:tabs>
          <w:tab w:val="left" w:pos="980"/>
        </w:tabs>
        <w:spacing w:before="63"/>
        <w:ind w:left="0" w:right="-20" w:firstLine="0"/>
      </w:pPr>
      <w:bookmarkStart w:id="88" w:name="_Toc514948938"/>
      <w:r>
        <w:lastRenderedPageBreak/>
        <w:t>11.2.3</w:t>
      </w:r>
      <w:r w:rsidR="00FA04AD">
        <w:t>.</w:t>
      </w:r>
      <w:r>
        <w:t xml:space="preserve"> Risks with respect to the client</w:t>
      </w:r>
      <w:bookmarkEnd w:id="88"/>
    </w:p>
    <w:p w14:paraId="3856079B" w14:textId="77777777" w:rsidR="00C01C35" w:rsidRDefault="00C01C35">
      <w:pPr>
        <w:spacing w:before="18"/>
        <w:rPr>
          <w:sz w:val="24"/>
          <w:szCs w:val="24"/>
        </w:rPr>
      </w:pPr>
    </w:p>
    <w:p w14:paraId="576E9C86" w14:textId="77777777" w:rsidR="00C01C35" w:rsidRDefault="00190DA6">
      <w:pPr>
        <w:numPr>
          <w:ilvl w:val="0"/>
          <w:numId w:val="36"/>
        </w:numPr>
        <w:contextualSpacing/>
      </w:pPr>
      <w:r>
        <w:t>Changing client requirements</w:t>
      </w:r>
    </w:p>
    <w:p w14:paraId="4977AB01" w14:textId="77777777" w:rsidR="00C01C35" w:rsidRDefault="00190DA6">
      <w:pPr>
        <w:numPr>
          <w:ilvl w:val="1"/>
          <w:numId w:val="36"/>
        </w:numPr>
        <w:contextualSpacing/>
      </w:pPr>
      <w:r>
        <w:t>Probability: Moderate.</w:t>
      </w:r>
    </w:p>
    <w:p w14:paraId="0EE8158A" w14:textId="77777777" w:rsidR="00C01C35" w:rsidRDefault="00190DA6">
      <w:pPr>
        <w:numPr>
          <w:ilvl w:val="1"/>
          <w:numId w:val="36"/>
        </w:numPr>
        <w:contextualSpacing/>
      </w:pPr>
      <w:r>
        <w:t>Impact: Moderate, increased workload and timeline issues.</w:t>
      </w:r>
    </w:p>
    <w:p w14:paraId="788F103E" w14:textId="77777777" w:rsidR="00C01C35" w:rsidRDefault="00190DA6">
      <w:pPr>
        <w:numPr>
          <w:ilvl w:val="1"/>
          <w:numId w:val="36"/>
        </w:numPr>
        <w:contextualSpacing/>
      </w:pPr>
      <w:r>
        <w:t>Preventative Action: Rigorous discussion of requirements plus official SRS document early in project timeline.</w:t>
      </w:r>
    </w:p>
    <w:p w14:paraId="236F14CF" w14:textId="77777777" w:rsidR="00C01C35" w:rsidRDefault="00190DA6">
      <w:pPr>
        <w:numPr>
          <w:ilvl w:val="0"/>
          <w:numId w:val="36"/>
        </w:numPr>
        <w:contextualSpacing/>
      </w:pPr>
      <w:r>
        <w:t>Client unavailable</w:t>
      </w:r>
    </w:p>
    <w:p w14:paraId="777E0D75" w14:textId="77777777" w:rsidR="00C01C35" w:rsidRDefault="00190DA6">
      <w:pPr>
        <w:numPr>
          <w:ilvl w:val="1"/>
          <w:numId w:val="36"/>
        </w:numPr>
        <w:contextualSpacing/>
      </w:pPr>
      <w:r>
        <w:t>Probability: Moderate.</w:t>
      </w:r>
    </w:p>
    <w:p w14:paraId="39D72D8D" w14:textId="77777777" w:rsidR="00C01C35" w:rsidRDefault="00190DA6">
      <w:pPr>
        <w:numPr>
          <w:ilvl w:val="1"/>
          <w:numId w:val="36"/>
        </w:numPr>
        <w:contextualSpacing/>
      </w:pPr>
      <w:r>
        <w:t>Impact: Low, unavailability for questions and software releases</w:t>
      </w:r>
    </w:p>
    <w:p w14:paraId="0EFB515E" w14:textId="77777777" w:rsidR="00C01C35" w:rsidRDefault="00190DA6">
      <w:pPr>
        <w:numPr>
          <w:ilvl w:val="1"/>
          <w:numId w:val="36"/>
        </w:numPr>
        <w:contextualSpacing/>
      </w:pPr>
      <w:r>
        <w:t>Reductive Action: Vital questions for client to be communicated before they become critical.</w:t>
      </w:r>
    </w:p>
    <w:p w14:paraId="5A6D4024" w14:textId="77777777" w:rsidR="00C01C35" w:rsidRDefault="00190DA6">
      <w:pPr>
        <w:numPr>
          <w:ilvl w:val="0"/>
          <w:numId w:val="36"/>
        </w:numPr>
        <w:contextualSpacing/>
      </w:pPr>
      <w:r>
        <w:t>Client abandons project</w:t>
      </w:r>
    </w:p>
    <w:p w14:paraId="2C427960" w14:textId="77777777" w:rsidR="00C01C35" w:rsidRDefault="00190DA6">
      <w:pPr>
        <w:numPr>
          <w:ilvl w:val="1"/>
          <w:numId w:val="36"/>
        </w:numPr>
        <w:contextualSpacing/>
      </w:pPr>
      <w:r>
        <w:t>Probability: Low.</w:t>
      </w:r>
    </w:p>
    <w:p w14:paraId="0D37189E" w14:textId="77777777" w:rsidR="00C01C35" w:rsidRDefault="00190DA6">
      <w:pPr>
        <w:numPr>
          <w:ilvl w:val="1"/>
          <w:numId w:val="36"/>
        </w:numPr>
        <w:contextualSpacing/>
      </w:pPr>
      <w:r>
        <w:t xml:space="preserve">Impact: High, </w:t>
      </w:r>
      <w:r w:rsidR="00DA765F">
        <w:t>no</w:t>
      </w:r>
      <w:r>
        <w:t xml:space="preserve"> more work modules for the project to complete.</w:t>
      </w:r>
    </w:p>
    <w:p w14:paraId="15B8167B" w14:textId="77777777" w:rsidR="00C01C35" w:rsidRDefault="00190DA6">
      <w:pPr>
        <w:numPr>
          <w:ilvl w:val="1"/>
          <w:numId w:val="36"/>
        </w:numPr>
        <w:contextualSpacing/>
      </w:pPr>
      <w:r>
        <w:t>Reductive Action: Get as many modules and requirements off the client as possible.</w:t>
      </w:r>
    </w:p>
    <w:sectPr w:rsidR="00C01C35">
      <w:type w:val="continuous"/>
      <w:pgSz w:w="11920" w:h="16840"/>
      <w:pgMar w:top="1300" w:right="1340" w:bottom="1580" w:left="1340" w:header="0" w:footer="13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2FE573" w14:textId="77777777" w:rsidR="00AA2189" w:rsidRDefault="00AA2189">
      <w:pPr>
        <w:spacing w:line="240" w:lineRule="auto"/>
      </w:pPr>
      <w:r>
        <w:separator/>
      </w:r>
    </w:p>
  </w:endnote>
  <w:endnote w:type="continuationSeparator" w:id="0">
    <w:p w14:paraId="637F6EAD" w14:textId="77777777" w:rsidR="00AA2189" w:rsidRDefault="00AA218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Rambla">
    <w:charset w:val="00"/>
    <w:family w:val="auto"/>
    <w:pitch w:val="default"/>
  </w:font>
  <w:font w:name="Arial">
    <w:panose1 w:val="020B0604020202020204"/>
    <w:charset w:val="00"/>
    <w:family w:val="swiss"/>
    <w:pitch w:val="variable"/>
    <w:sig w:usb0="E0002E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5C998" w14:textId="77777777" w:rsidR="00190DA6" w:rsidRDefault="00190DA6">
    <w:pPr>
      <w:spacing w:line="240" w:lineRule="auto"/>
      <w:jc w:val="right"/>
      <w:rPr>
        <w:sz w:val="19"/>
        <w:szCs w:val="19"/>
      </w:rPr>
    </w:pPr>
    <w:r>
      <w:rPr>
        <w:sz w:val="19"/>
        <w:szCs w:val="19"/>
      </w:rPr>
      <w:fldChar w:fldCharType="begin"/>
    </w:r>
    <w:r>
      <w:rPr>
        <w:sz w:val="19"/>
        <w:szCs w:val="19"/>
      </w:rPr>
      <w:instrText>PAGE</w:instrText>
    </w:r>
    <w:r>
      <w:rPr>
        <w:sz w:val="19"/>
        <w:szCs w:val="19"/>
      </w:rPr>
      <w:fldChar w:fldCharType="separate"/>
    </w:r>
    <w:r>
      <w:rPr>
        <w:noProof/>
        <w:sz w:val="19"/>
        <w:szCs w:val="19"/>
      </w:rPr>
      <w:t>1</w:t>
    </w:r>
    <w:r>
      <w:rPr>
        <w:sz w:val="19"/>
        <w:szCs w:val="19"/>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CF535A" w14:textId="77777777" w:rsidR="00AA2189" w:rsidRDefault="00AA2189">
      <w:pPr>
        <w:spacing w:line="240" w:lineRule="auto"/>
      </w:pPr>
      <w:r>
        <w:separator/>
      </w:r>
    </w:p>
  </w:footnote>
  <w:footnote w:type="continuationSeparator" w:id="0">
    <w:p w14:paraId="3E6BE39B" w14:textId="77777777" w:rsidR="00AA2189" w:rsidRDefault="00AA218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785751" w14:textId="77777777" w:rsidR="00190DA6" w:rsidRDefault="00190DA6">
    <w:pPr>
      <w:spacing w:line="240" w:lineRule="auto"/>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240E"/>
    <w:multiLevelType w:val="multilevel"/>
    <w:tmpl w:val="D2A6B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57D85"/>
    <w:multiLevelType w:val="multilevel"/>
    <w:tmpl w:val="74CE6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B26D3D"/>
    <w:multiLevelType w:val="multilevel"/>
    <w:tmpl w:val="18B06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48396B"/>
    <w:multiLevelType w:val="multilevel"/>
    <w:tmpl w:val="0FD6E8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D438C4"/>
    <w:multiLevelType w:val="multilevel"/>
    <w:tmpl w:val="DEC0E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6B2947"/>
    <w:multiLevelType w:val="multilevel"/>
    <w:tmpl w:val="67BE4F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3E1416D"/>
    <w:multiLevelType w:val="multilevel"/>
    <w:tmpl w:val="4A7872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4A82DBC"/>
    <w:multiLevelType w:val="multilevel"/>
    <w:tmpl w:val="60B461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DA0ABB"/>
    <w:multiLevelType w:val="multilevel"/>
    <w:tmpl w:val="95A8FC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73172A6"/>
    <w:multiLevelType w:val="multilevel"/>
    <w:tmpl w:val="33409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90B605B"/>
    <w:multiLevelType w:val="multilevel"/>
    <w:tmpl w:val="87567C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AB40F25"/>
    <w:multiLevelType w:val="multilevel"/>
    <w:tmpl w:val="85769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B7B04A7"/>
    <w:multiLevelType w:val="hybridMultilevel"/>
    <w:tmpl w:val="381E56D0"/>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3" w15:restartNumberingAfterBreak="0">
    <w:nsid w:val="1D631A43"/>
    <w:multiLevelType w:val="multilevel"/>
    <w:tmpl w:val="74126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23E6376"/>
    <w:multiLevelType w:val="multilevel"/>
    <w:tmpl w:val="BDB43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25E2AB8"/>
    <w:multiLevelType w:val="multilevel"/>
    <w:tmpl w:val="00C876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2C22301"/>
    <w:multiLevelType w:val="multilevel"/>
    <w:tmpl w:val="2EB08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3135575"/>
    <w:multiLevelType w:val="multilevel"/>
    <w:tmpl w:val="75827E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4823E09"/>
    <w:multiLevelType w:val="multilevel"/>
    <w:tmpl w:val="4AFC12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28AA3CBE"/>
    <w:multiLevelType w:val="multilevel"/>
    <w:tmpl w:val="2C2E4A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C03CBA"/>
    <w:multiLevelType w:val="multilevel"/>
    <w:tmpl w:val="FB5CC4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B325054"/>
    <w:multiLevelType w:val="multilevel"/>
    <w:tmpl w:val="BA18A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683778F"/>
    <w:multiLevelType w:val="multilevel"/>
    <w:tmpl w:val="FA6A5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7B97999"/>
    <w:multiLevelType w:val="multilevel"/>
    <w:tmpl w:val="7012C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7CF3C5D"/>
    <w:multiLevelType w:val="multilevel"/>
    <w:tmpl w:val="14EAB3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D59486B"/>
    <w:multiLevelType w:val="multilevel"/>
    <w:tmpl w:val="DABA8B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Rambla" w:eastAsia="Rambla" w:hAnsi="Rambla" w:cs="Rambla"/>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3DC1634C"/>
    <w:multiLevelType w:val="multilevel"/>
    <w:tmpl w:val="4E1AD0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F6E10AC"/>
    <w:multiLevelType w:val="multilevel"/>
    <w:tmpl w:val="719850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2D242B4"/>
    <w:multiLevelType w:val="multilevel"/>
    <w:tmpl w:val="52A026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3E43864"/>
    <w:multiLevelType w:val="multilevel"/>
    <w:tmpl w:val="1E90D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90766C8"/>
    <w:multiLevelType w:val="multilevel"/>
    <w:tmpl w:val="832258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50B91AA0"/>
    <w:multiLevelType w:val="multilevel"/>
    <w:tmpl w:val="61D8F4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0BD3784"/>
    <w:multiLevelType w:val="multilevel"/>
    <w:tmpl w:val="082CD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1A736E4"/>
    <w:multiLevelType w:val="multilevel"/>
    <w:tmpl w:val="1396A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8355C2"/>
    <w:multiLevelType w:val="multilevel"/>
    <w:tmpl w:val="8AFC9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FEC2761"/>
    <w:multiLevelType w:val="multilevel"/>
    <w:tmpl w:val="DA12A418"/>
    <w:lvl w:ilvl="0">
      <w:start w:val="1"/>
      <w:numFmt w:val="bullet"/>
      <w:lvlText w:val="●"/>
      <w:lvlJc w:val="left"/>
      <w:pPr>
        <w:ind w:left="759" w:hanging="359"/>
      </w:pPr>
      <w:rPr>
        <w:rFonts w:ascii="Times New Roman" w:eastAsia="Times New Roman" w:hAnsi="Times New Roman" w:cs="Times New Roman"/>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6" w15:restartNumberingAfterBreak="0">
    <w:nsid w:val="68FF4EC6"/>
    <w:multiLevelType w:val="multilevel"/>
    <w:tmpl w:val="90800C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95F2C73"/>
    <w:multiLevelType w:val="multilevel"/>
    <w:tmpl w:val="EC0659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9D9737B"/>
    <w:multiLevelType w:val="multilevel"/>
    <w:tmpl w:val="EB6AC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EE923EC"/>
    <w:multiLevelType w:val="multilevel"/>
    <w:tmpl w:val="A266BD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F5E4B1D"/>
    <w:multiLevelType w:val="multilevel"/>
    <w:tmpl w:val="9D0413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F8E6F91"/>
    <w:multiLevelType w:val="multilevel"/>
    <w:tmpl w:val="D4789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0DF6466"/>
    <w:multiLevelType w:val="multilevel"/>
    <w:tmpl w:val="F87426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714B08DB"/>
    <w:multiLevelType w:val="multilevel"/>
    <w:tmpl w:val="DAEC2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73C229F1"/>
    <w:multiLevelType w:val="multilevel"/>
    <w:tmpl w:val="9C60B1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71657DB"/>
    <w:multiLevelType w:val="multilevel"/>
    <w:tmpl w:val="836EAD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77E43744"/>
    <w:multiLevelType w:val="multilevel"/>
    <w:tmpl w:val="ED520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7F70C4D"/>
    <w:multiLevelType w:val="multilevel"/>
    <w:tmpl w:val="1DA00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A3D4906"/>
    <w:multiLevelType w:val="multilevel"/>
    <w:tmpl w:val="6B7846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A7E0A70"/>
    <w:multiLevelType w:val="multilevel"/>
    <w:tmpl w:val="273A21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3"/>
  </w:num>
  <w:num w:numId="2">
    <w:abstractNumId w:val="48"/>
  </w:num>
  <w:num w:numId="3">
    <w:abstractNumId w:val="4"/>
  </w:num>
  <w:num w:numId="4">
    <w:abstractNumId w:val="43"/>
  </w:num>
  <w:num w:numId="5">
    <w:abstractNumId w:val="10"/>
  </w:num>
  <w:num w:numId="6">
    <w:abstractNumId w:val="25"/>
  </w:num>
  <w:num w:numId="7">
    <w:abstractNumId w:val="18"/>
  </w:num>
  <w:num w:numId="8">
    <w:abstractNumId w:val="37"/>
  </w:num>
  <w:num w:numId="9">
    <w:abstractNumId w:val="40"/>
  </w:num>
  <w:num w:numId="10">
    <w:abstractNumId w:val="17"/>
  </w:num>
  <w:num w:numId="11">
    <w:abstractNumId w:val="22"/>
  </w:num>
  <w:num w:numId="12">
    <w:abstractNumId w:val="35"/>
  </w:num>
  <w:num w:numId="13">
    <w:abstractNumId w:val="31"/>
  </w:num>
  <w:num w:numId="14">
    <w:abstractNumId w:val="33"/>
  </w:num>
  <w:num w:numId="15">
    <w:abstractNumId w:val="11"/>
  </w:num>
  <w:num w:numId="16">
    <w:abstractNumId w:val="39"/>
  </w:num>
  <w:num w:numId="17">
    <w:abstractNumId w:val="3"/>
  </w:num>
  <w:num w:numId="18">
    <w:abstractNumId w:val="42"/>
  </w:num>
  <w:num w:numId="19">
    <w:abstractNumId w:val="14"/>
  </w:num>
  <w:num w:numId="20">
    <w:abstractNumId w:val="16"/>
  </w:num>
  <w:num w:numId="21">
    <w:abstractNumId w:val="29"/>
  </w:num>
  <w:num w:numId="22">
    <w:abstractNumId w:val="28"/>
  </w:num>
  <w:num w:numId="23">
    <w:abstractNumId w:val="19"/>
  </w:num>
  <w:num w:numId="24">
    <w:abstractNumId w:val="0"/>
  </w:num>
  <w:num w:numId="25">
    <w:abstractNumId w:val="9"/>
  </w:num>
  <w:num w:numId="26">
    <w:abstractNumId w:val="36"/>
  </w:num>
  <w:num w:numId="27">
    <w:abstractNumId w:val="5"/>
  </w:num>
  <w:num w:numId="28">
    <w:abstractNumId w:val="30"/>
  </w:num>
  <w:num w:numId="29">
    <w:abstractNumId w:val="44"/>
  </w:num>
  <w:num w:numId="30">
    <w:abstractNumId w:val="26"/>
  </w:num>
  <w:num w:numId="31">
    <w:abstractNumId w:val="45"/>
  </w:num>
  <w:num w:numId="32">
    <w:abstractNumId w:val="32"/>
  </w:num>
  <w:num w:numId="33">
    <w:abstractNumId w:val="47"/>
  </w:num>
  <w:num w:numId="34">
    <w:abstractNumId w:val="21"/>
  </w:num>
  <w:num w:numId="35">
    <w:abstractNumId w:val="46"/>
  </w:num>
  <w:num w:numId="36">
    <w:abstractNumId w:val="13"/>
  </w:num>
  <w:num w:numId="37">
    <w:abstractNumId w:val="34"/>
  </w:num>
  <w:num w:numId="38">
    <w:abstractNumId w:val="27"/>
  </w:num>
  <w:num w:numId="39">
    <w:abstractNumId w:val="7"/>
  </w:num>
  <w:num w:numId="40">
    <w:abstractNumId w:val="15"/>
  </w:num>
  <w:num w:numId="41">
    <w:abstractNumId w:val="49"/>
  </w:num>
  <w:num w:numId="42">
    <w:abstractNumId w:val="2"/>
  </w:num>
  <w:num w:numId="43">
    <w:abstractNumId w:val="20"/>
  </w:num>
  <w:num w:numId="44">
    <w:abstractNumId w:val="1"/>
  </w:num>
  <w:num w:numId="45">
    <w:abstractNumId w:val="38"/>
  </w:num>
  <w:num w:numId="46">
    <w:abstractNumId w:val="41"/>
  </w:num>
  <w:num w:numId="47">
    <w:abstractNumId w:val="8"/>
  </w:num>
  <w:num w:numId="48">
    <w:abstractNumId w:val="24"/>
  </w:num>
  <w:num w:numId="49">
    <w:abstractNumId w:val="6"/>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C01C35"/>
    <w:rsid w:val="00190DA6"/>
    <w:rsid w:val="00206E62"/>
    <w:rsid w:val="002771C6"/>
    <w:rsid w:val="00293B7B"/>
    <w:rsid w:val="003D33CD"/>
    <w:rsid w:val="00505A0E"/>
    <w:rsid w:val="005F1C34"/>
    <w:rsid w:val="0069178B"/>
    <w:rsid w:val="006F5828"/>
    <w:rsid w:val="00726F1E"/>
    <w:rsid w:val="007539DD"/>
    <w:rsid w:val="00860E7D"/>
    <w:rsid w:val="009A6952"/>
    <w:rsid w:val="00A1089D"/>
    <w:rsid w:val="00A76DAA"/>
    <w:rsid w:val="00AA2189"/>
    <w:rsid w:val="00B65A43"/>
    <w:rsid w:val="00C01C35"/>
    <w:rsid w:val="00DA765F"/>
    <w:rsid w:val="00DC0A8D"/>
    <w:rsid w:val="00FA04AD"/>
    <w:rsid w:val="00FB21C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C9FAC"/>
  <w15:docId w15:val="{EE05F894-225D-445B-9E07-2659231BB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US" w:eastAsia="en-AU" w:bidi="ar-SA"/>
      </w:rPr>
    </w:rPrDefault>
    <w:pPrDefault>
      <w:pPr>
        <w:widowControl w:val="0"/>
        <w:spacing w:line="276" w:lineRule="auto"/>
        <w:ind w:right="60" w:hanging="15"/>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ind w:left="100" w:right="-20"/>
      <w:outlineLvl w:val="0"/>
    </w:pPr>
    <w:rPr>
      <w:rFonts w:ascii="Times New Roman" w:eastAsia="Times New Roman" w:hAnsi="Times New Roman" w:cs="Times New Roman"/>
      <w:b/>
      <w:sz w:val="40"/>
      <w:szCs w:val="40"/>
    </w:rPr>
  </w:style>
  <w:style w:type="paragraph" w:styleId="Heading2">
    <w:name w:val="heading 2"/>
    <w:basedOn w:val="Normal"/>
    <w:next w:val="Normal"/>
    <w:pPr>
      <w:keepNext/>
      <w:keepLines/>
      <w:spacing w:before="360"/>
      <w:ind w:left="820" w:right="-30" w:hanging="100"/>
      <w:outlineLvl w:val="1"/>
    </w:pPr>
    <w:rPr>
      <w:rFonts w:ascii="Times New Roman" w:eastAsia="Times New Roman" w:hAnsi="Times New Roman" w:cs="Times New Roman"/>
      <w:sz w:val="32"/>
      <w:szCs w:val="32"/>
    </w:rPr>
  </w:style>
  <w:style w:type="paragraph" w:styleId="Heading3">
    <w:name w:val="heading 3"/>
    <w:basedOn w:val="Normal"/>
    <w:next w:val="Normal"/>
    <w:pPr>
      <w:keepNext/>
      <w:keepLines/>
      <w:spacing w:before="280"/>
      <w:ind w:left="100" w:firstLine="1340"/>
      <w:jc w:val="both"/>
      <w:outlineLvl w:val="2"/>
    </w:pPr>
    <w:rPr>
      <w:rFonts w:ascii="Times New Roman" w:eastAsia="Times New Roman" w:hAnsi="Times New Roman" w:cs="Times New Roman"/>
      <w:color w:val="434343"/>
      <w:sz w:val="28"/>
      <w:szCs w:val="28"/>
    </w:rPr>
  </w:style>
  <w:style w:type="paragraph" w:styleId="Heading4">
    <w:name w:val="heading 4"/>
    <w:basedOn w:val="Normal"/>
    <w:next w:val="Normal"/>
    <w:pPr>
      <w:keepNext/>
      <w:keepLines/>
      <w:spacing w:before="5"/>
      <w:ind w:left="2160" w:firstLine="0"/>
      <w:outlineLvl w:val="3"/>
    </w:pPr>
    <w:rPr>
      <w:rFonts w:ascii="Times New Roman" w:eastAsia="Times New Roman" w:hAnsi="Times New Roman" w:cs="Times New Roman"/>
      <w:color w:val="666666"/>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jc w:val="center"/>
    </w:pPr>
    <w:rPr>
      <w:rFonts w:ascii="Times New Roman" w:eastAsia="Times New Roman" w:hAnsi="Times New Roman" w:cs="Times New Roman"/>
      <w:b/>
      <w:sz w:val="60"/>
      <w:szCs w:val="60"/>
    </w:rPr>
  </w:style>
  <w:style w:type="paragraph" w:styleId="Subtitle">
    <w:name w:val="Subtitle"/>
    <w:basedOn w:val="Normal"/>
    <w:next w:val="Normal"/>
    <w:pPr>
      <w:keepNext/>
      <w:keepLines/>
      <w:spacing w:before="4"/>
      <w:ind w:right="-30"/>
      <w:jc w:val="center"/>
    </w:pPr>
    <w:rPr>
      <w:rFonts w:ascii="Times New Roman" w:eastAsia="Times New Roman" w:hAnsi="Times New Roman" w:cs="Times New Roman"/>
      <w:color w:val="666666"/>
      <w:sz w:val="40"/>
      <w:szCs w:val="40"/>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paragraph" w:styleId="TOC1">
    <w:name w:val="toc 1"/>
    <w:basedOn w:val="Normal"/>
    <w:next w:val="Normal"/>
    <w:autoRedefine/>
    <w:uiPriority w:val="39"/>
    <w:unhideWhenUsed/>
    <w:rsid w:val="00190DA6"/>
    <w:pPr>
      <w:spacing w:after="100"/>
    </w:pPr>
  </w:style>
  <w:style w:type="paragraph" w:styleId="TOC2">
    <w:name w:val="toc 2"/>
    <w:basedOn w:val="Normal"/>
    <w:next w:val="Normal"/>
    <w:autoRedefine/>
    <w:uiPriority w:val="39"/>
    <w:unhideWhenUsed/>
    <w:rsid w:val="00190DA6"/>
    <w:pPr>
      <w:spacing w:after="100"/>
      <w:ind w:left="220"/>
    </w:pPr>
  </w:style>
  <w:style w:type="paragraph" w:styleId="TOC3">
    <w:name w:val="toc 3"/>
    <w:basedOn w:val="Normal"/>
    <w:next w:val="Normal"/>
    <w:autoRedefine/>
    <w:uiPriority w:val="39"/>
    <w:unhideWhenUsed/>
    <w:rsid w:val="00190DA6"/>
    <w:pPr>
      <w:spacing w:after="100"/>
      <w:ind w:left="440"/>
    </w:pPr>
  </w:style>
  <w:style w:type="paragraph" w:styleId="TOC4">
    <w:name w:val="toc 4"/>
    <w:basedOn w:val="Normal"/>
    <w:next w:val="Normal"/>
    <w:autoRedefine/>
    <w:uiPriority w:val="39"/>
    <w:unhideWhenUsed/>
    <w:rsid w:val="00190DA6"/>
    <w:pPr>
      <w:spacing w:after="100"/>
      <w:ind w:left="660"/>
    </w:pPr>
  </w:style>
  <w:style w:type="character" w:styleId="Hyperlink">
    <w:name w:val="Hyperlink"/>
    <w:basedOn w:val="DefaultParagraphFont"/>
    <w:uiPriority w:val="99"/>
    <w:unhideWhenUsed/>
    <w:rsid w:val="00190DA6"/>
    <w:rPr>
      <w:color w:val="0000FF" w:themeColor="hyperlink"/>
      <w:u w:val="single"/>
    </w:rPr>
  </w:style>
  <w:style w:type="paragraph" w:styleId="ListParagraph">
    <w:name w:val="List Paragraph"/>
    <w:basedOn w:val="Normal"/>
    <w:uiPriority w:val="34"/>
    <w:qFormat/>
    <w:rsid w:val="002771C6"/>
    <w:pPr>
      <w:ind w:left="720"/>
      <w:contextualSpacing/>
    </w:pPr>
  </w:style>
  <w:style w:type="paragraph" w:styleId="Header">
    <w:name w:val="header"/>
    <w:basedOn w:val="Normal"/>
    <w:link w:val="HeaderChar"/>
    <w:uiPriority w:val="99"/>
    <w:unhideWhenUsed/>
    <w:rsid w:val="00206E62"/>
    <w:pPr>
      <w:tabs>
        <w:tab w:val="center" w:pos="4513"/>
        <w:tab w:val="right" w:pos="9026"/>
      </w:tabs>
      <w:spacing w:line="240" w:lineRule="auto"/>
    </w:pPr>
  </w:style>
  <w:style w:type="character" w:customStyle="1" w:styleId="HeaderChar">
    <w:name w:val="Header Char"/>
    <w:basedOn w:val="DefaultParagraphFont"/>
    <w:link w:val="Header"/>
    <w:uiPriority w:val="99"/>
    <w:rsid w:val="00206E62"/>
  </w:style>
  <w:style w:type="paragraph" w:styleId="Footer">
    <w:name w:val="footer"/>
    <w:basedOn w:val="Normal"/>
    <w:link w:val="FooterChar"/>
    <w:uiPriority w:val="99"/>
    <w:unhideWhenUsed/>
    <w:rsid w:val="00206E62"/>
    <w:pPr>
      <w:tabs>
        <w:tab w:val="center" w:pos="4513"/>
        <w:tab w:val="right" w:pos="9026"/>
      </w:tabs>
      <w:spacing w:line="240" w:lineRule="auto"/>
    </w:pPr>
  </w:style>
  <w:style w:type="character" w:customStyle="1" w:styleId="FooterChar">
    <w:name w:val="Footer Char"/>
    <w:basedOn w:val="DefaultParagraphFont"/>
    <w:link w:val="Footer"/>
    <w:uiPriority w:val="99"/>
    <w:rsid w:val="00206E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swinbrain.ict.swin.edu.au/wiki/Swinburne_Java_Coding_Standard" TargetMode="External"/><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39</Pages>
  <Words>8015</Words>
  <Characters>45687</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KRISHNA ADHIKARI</cp:lastModifiedBy>
  <cp:revision>15</cp:revision>
  <cp:lastPrinted>2018-05-24T08:13:00Z</cp:lastPrinted>
  <dcterms:created xsi:type="dcterms:W3CDTF">2018-05-24T06:31:00Z</dcterms:created>
  <dcterms:modified xsi:type="dcterms:W3CDTF">2018-05-24T08:14:00Z</dcterms:modified>
</cp:coreProperties>
</file>